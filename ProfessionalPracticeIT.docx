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6"/>
          <w:szCs w:val="36"/>
        </w:rPr>
      </w:sdtEndPr>
      <w:sdtContent>
        <w:p w14:paraId="4B155A8C" w14:textId="10FC17A7" w:rsidR="006078FA" w:rsidRPr="00812F39" w:rsidRDefault="00F51529" w:rsidP="00732220">
          <w:pPr>
            <w:pStyle w:val="TOCHeading"/>
            <w:jc w:val="center"/>
            <w:rPr>
              <w:rFonts w:ascii="Times New Roman" w:hAnsi="Times New Roman" w:cs="Times New Roman"/>
              <w:color w:val="auto"/>
              <w:sz w:val="52"/>
              <w:szCs w:val="52"/>
              <w:u w:val="single"/>
            </w:rPr>
          </w:pPr>
          <w:r w:rsidRPr="00812F39">
            <w:rPr>
              <w:rFonts w:ascii="Times New Roman" w:hAnsi="Times New Roman" w:cs="Times New Roman"/>
              <w:color w:val="auto"/>
              <w:sz w:val="52"/>
              <w:szCs w:val="52"/>
              <w:u w:val="single"/>
            </w:rPr>
            <w:t>Table of Contents</w:t>
          </w:r>
        </w:p>
        <w:p w14:paraId="66DF99B4" w14:textId="3D0BC70B" w:rsidR="00D416F8" w:rsidRPr="00D416F8" w:rsidRDefault="00F51529">
          <w:pPr>
            <w:pStyle w:val="TOC1"/>
            <w:tabs>
              <w:tab w:val="right" w:leader="dot" w:pos="9350"/>
            </w:tabs>
            <w:rPr>
              <w:rFonts w:eastAsiaTheme="minorEastAsia"/>
              <w:noProof/>
              <w:sz w:val="32"/>
              <w:szCs w:val="32"/>
              <w:lang w:val="en-IE" w:eastAsia="en-IE"/>
            </w:rPr>
          </w:pPr>
          <w:r w:rsidRPr="001C693A">
            <w:rPr>
              <w:rFonts w:ascii="Times New Roman" w:hAnsi="Times New Roman" w:cs="Times New Roman"/>
              <w:sz w:val="72"/>
              <w:szCs w:val="72"/>
            </w:rPr>
            <w:fldChar w:fldCharType="begin"/>
          </w:r>
          <w:r w:rsidRPr="001C693A">
            <w:rPr>
              <w:rFonts w:ascii="Times New Roman" w:hAnsi="Times New Roman" w:cs="Times New Roman"/>
              <w:sz w:val="72"/>
              <w:szCs w:val="72"/>
            </w:rPr>
            <w:instrText xml:space="preserve"> TOC \o "1-3" \h \z \u </w:instrText>
          </w:r>
          <w:r w:rsidRPr="001C693A">
            <w:rPr>
              <w:rFonts w:ascii="Times New Roman" w:hAnsi="Times New Roman" w:cs="Times New Roman"/>
              <w:sz w:val="72"/>
              <w:szCs w:val="72"/>
            </w:rPr>
            <w:fldChar w:fldCharType="separate"/>
          </w:r>
          <w:hyperlink w:anchor="_Toc70023577" w:history="1">
            <w:r w:rsidR="00D416F8" w:rsidRPr="00D416F8">
              <w:rPr>
                <w:rStyle w:val="Hyperlink"/>
                <w:rFonts w:ascii="Times New Roman" w:hAnsi="Times New Roman" w:cs="Times New Roman"/>
                <w:noProof/>
                <w:sz w:val="32"/>
                <w:szCs w:val="32"/>
              </w:rPr>
              <w:t>Introduction</w:t>
            </w:r>
            <w:r w:rsidR="00D416F8" w:rsidRPr="00D416F8">
              <w:rPr>
                <w:noProof/>
                <w:webHidden/>
                <w:sz w:val="32"/>
                <w:szCs w:val="32"/>
              </w:rPr>
              <w:tab/>
            </w:r>
            <w:r w:rsidR="00D416F8" w:rsidRPr="00D416F8">
              <w:rPr>
                <w:noProof/>
                <w:webHidden/>
                <w:sz w:val="32"/>
                <w:szCs w:val="32"/>
              </w:rPr>
              <w:fldChar w:fldCharType="begin"/>
            </w:r>
            <w:r w:rsidR="00D416F8" w:rsidRPr="00D416F8">
              <w:rPr>
                <w:noProof/>
                <w:webHidden/>
                <w:sz w:val="32"/>
                <w:szCs w:val="32"/>
              </w:rPr>
              <w:instrText xml:space="preserve"> PAGEREF _Toc70023577 \h </w:instrText>
            </w:r>
            <w:r w:rsidR="00D416F8" w:rsidRPr="00D416F8">
              <w:rPr>
                <w:noProof/>
                <w:webHidden/>
                <w:sz w:val="32"/>
                <w:szCs w:val="32"/>
              </w:rPr>
            </w:r>
            <w:r w:rsidR="00D416F8" w:rsidRPr="00D416F8">
              <w:rPr>
                <w:noProof/>
                <w:webHidden/>
                <w:sz w:val="32"/>
                <w:szCs w:val="32"/>
              </w:rPr>
              <w:fldChar w:fldCharType="separate"/>
            </w:r>
            <w:r w:rsidR="00D416F8" w:rsidRPr="00D416F8">
              <w:rPr>
                <w:noProof/>
                <w:webHidden/>
                <w:sz w:val="32"/>
                <w:szCs w:val="32"/>
              </w:rPr>
              <w:t>2</w:t>
            </w:r>
            <w:r w:rsidR="00D416F8" w:rsidRPr="00D416F8">
              <w:rPr>
                <w:noProof/>
                <w:webHidden/>
                <w:sz w:val="32"/>
                <w:szCs w:val="32"/>
              </w:rPr>
              <w:fldChar w:fldCharType="end"/>
            </w:r>
          </w:hyperlink>
        </w:p>
        <w:p w14:paraId="2B188873" w14:textId="4E932EC5" w:rsidR="00D416F8" w:rsidRPr="00D416F8" w:rsidRDefault="00D416F8">
          <w:pPr>
            <w:pStyle w:val="TOC1"/>
            <w:tabs>
              <w:tab w:val="right" w:leader="dot" w:pos="9350"/>
            </w:tabs>
            <w:rPr>
              <w:rFonts w:eastAsiaTheme="minorEastAsia"/>
              <w:noProof/>
              <w:sz w:val="32"/>
              <w:szCs w:val="32"/>
              <w:lang w:val="en-IE" w:eastAsia="en-IE"/>
            </w:rPr>
          </w:pPr>
          <w:hyperlink w:anchor="_Toc70023578" w:history="1">
            <w:r w:rsidRPr="00D416F8">
              <w:rPr>
                <w:rStyle w:val="Hyperlink"/>
                <w:rFonts w:ascii="Times New Roman" w:hAnsi="Times New Roman" w:cs="Times New Roman"/>
                <w:noProof/>
                <w:sz w:val="32"/>
                <w:szCs w:val="32"/>
              </w:rPr>
              <w:t>System Requirements</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_Toc70023578 \h </w:instrText>
            </w:r>
            <w:r w:rsidRPr="00D416F8">
              <w:rPr>
                <w:noProof/>
                <w:webHidden/>
                <w:sz w:val="32"/>
                <w:szCs w:val="32"/>
              </w:rPr>
            </w:r>
            <w:r w:rsidRPr="00D416F8">
              <w:rPr>
                <w:noProof/>
                <w:webHidden/>
                <w:sz w:val="32"/>
                <w:szCs w:val="32"/>
              </w:rPr>
              <w:fldChar w:fldCharType="separate"/>
            </w:r>
            <w:r w:rsidRPr="00D416F8">
              <w:rPr>
                <w:noProof/>
                <w:webHidden/>
                <w:sz w:val="32"/>
                <w:szCs w:val="32"/>
              </w:rPr>
              <w:t>2</w:t>
            </w:r>
            <w:r w:rsidRPr="00D416F8">
              <w:rPr>
                <w:noProof/>
                <w:webHidden/>
                <w:sz w:val="32"/>
                <w:szCs w:val="32"/>
              </w:rPr>
              <w:fldChar w:fldCharType="end"/>
            </w:r>
          </w:hyperlink>
        </w:p>
        <w:p w14:paraId="6737797E" w14:textId="6D2F1F29" w:rsidR="00D416F8" w:rsidRPr="00D416F8" w:rsidRDefault="00D416F8">
          <w:pPr>
            <w:pStyle w:val="TOC1"/>
            <w:tabs>
              <w:tab w:val="right" w:leader="dot" w:pos="9350"/>
            </w:tabs>
            <w:rPr>
              <w:rFonts w:eastAsiaTheme="minorEastAsia"/>
              <w:noProof/>
              <w:sz w:val="32"/>
              <w:szCs w:val="32"/>
              <w:lang w:val="en-IE" w:eastAsia="en-IE"/>
            </w:rPr>
          </w:pPr>
          <w:hyperlink w:anchor="_Toc70023579" w:history="1">
            <w:r w:rsidRPr="00D416F8">
              <w:rPr>
                <w:rStyle w:val="Hyperlink"/>
                <w:rFonts w:ascii="Times New Roman" w:hAnsi="Times New Roman" w:cs="Times New Roman"/>
                <w:noProof/>
                <w:sz w:val="32"/>
                <w:szCs w:val="32"/>
              </w:rPr>
              <w:t>Technology and the Reasons Why</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_Toc70023579 \h </w:instrText>
            </w:r>
            <w:r w:rsidRPr="00D416F8">
              <w:rPr>
                <w:noProof/>
                <w:webHidden/>
                <w:sz w:val="32"/>
                <w:szCs w:val="32"/>
              </w:rPr>
            </w:r>
            <w:r w:rsidRPr="00D416F8">
              <w:rPr>
                <w:noProof/>
                <w:webHidden/>
                <w:sz w:val="32"/>
                <w:szCs w:val="32"/>
              </w:rPr>
              <w:fldChar w:fldCharType="separate"/>
            </w:r>
            <w:r w:rsidRPr="00D416F8">
              <w:rPr>
                <w:noProof/>
                <w:webHidden/>
                <w:sz w:val="32"/>
                <w:szCs w:val="32"/>
              </w:rPr>
              <w:t>2</w:t>
            </w:r>
            <w:r w:rsidRPr="00D416F8">
              <w:rPr>
                <w:noProof/>
                <w:webHidden/>
                <w:sz w:val="32"/>
                <w:szCs w:val="32"/>
              </w:rPr>
              <w:fldChar w:fldCharType="end"/>
            </w:r>
          </w:hyperlink>
        </w:p>
        <w:p w14:paraId="563CCF2F" w14:textId="3712A255" w:rsidR="00D416F8" w:rsidRPr="00D416F8" w:rsidRDefault="00D416F8">
          <w:pPr>
            <w:pStyle w:val="TOC1"/>
            <w:tabs>
              <w:tab w:val="right" w:leader="dot" w:pos="9350"/>
            </w:tabs>
            <w:rPr>
              <w:rFonts w:eastAsiaTheme="minorEastAsia"/>
              <w:noProof/>
              <w:sz w:val="32"/>
              <w:szCs w:val="32"/>
              <w:lang w:val="en-IE" w:eastAsia="en-IE"/>
            </w:rPr>
          </w:pPr>
          <w:hyperlink w:anchor="_Toc70023580" w:history="1">
            <w:r w:rsidRPr="00D416F8">
              <w:rPr>
                <w:rStyle w:val="Hyperlink"/>
                <w:rFonts w:ascii="Times New Roman" w:hAnsi="Times New Roman" w:cs="Times New Roman"/>
                <w:noProof/>
                <w:sz w:val="32"/>
                <w:szCs w:val="32"/>
              </w:rPr>
              <w:t>Implementation and Design</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_Toc70023580 \h </w:instrText>
            </w:r>
            <w:r w:rsidRPr="00D416F8">
              <w:rPr>
                <w:noProof/>
                <w:webHidden/>
                <w:sz w:val="32"/>
                <w:szCs w:val="32"/>
              </w:rPr>
            </w:r>
            <w:r w:rsidRPr="00D416F8">
              <w:rPr>
                <w:noProof/>
                <w:webHidden/>
                <w:sz w:val="32"/>
                <w:szCs w:val="32"/>
              </w:rPr>
              <w:fldChar w:fldCharType="separate"/>
            </w:r>
            <w:r w:rsidRPr="00D416F8">
              <w:rPr>
                <w:noProof/>
                <w:webHidden/>
                <w:sz w:val="32"/>
                <w:szCs w:val="32"/>
              </w:rPr>
              <w:t>3</w:t>
            </w:r>
            <w:r w:rsidRPr="00D416F8">
              <w:rPr>
                <w:noProof/>
                <w:webHidden/>
                <w:sz w:val="32"/>
                <w:szCs w:val="32"/>
              </w:rPr>
              <w:fldChar w:fldCharType="end"/>
            </w:r>
          </w:hyperlink>
        </w:p>
        <w:p w14:paraId="75E513F0" w14:textId="2350EF7D" w:rsidR="00D416F8" w:rsidRPr="00D416F8" w:rsidRDefault="00D416F8">
          <w:pPr>
            <w:pStyle w:val="TOC2"/>
            <w:tabs>
              <w:tab w:val="right" w:leader="dot" w:pos="9350"/>
            </w:tabs>
            <w:rPr>
              <w:rFonts w:eastAsiaTheme="minorEastAsia"/>
              <w:noProof/>
              <w:sz w:val="32"/>
              <w:szCs w:val="32"/>
              <w:lang w:val="en-IE" w:eastAsia="en-IE"/>
            </w:rPr>
          </w:pPr>
          <w:hyperlink w:anchor="_Toc70023581" w:history="1">
            <w:r w:rsidRPr="00D416F8">
              <w:rPr>
                <w:rStyle w:val="Hyperlink"/>
                <w:rFonts w:ascii="Times New Roman" w:hAnsi="Times New Roman" w:cs="Times New Roman"/>
                <w:noProof/>
                <w:sz w:val="32"/>
                <w:szCs w:val="32"/>
              </w:rPr>
              <w:t>Asset design</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_Toc70023581 \h </w:instrText>
            </w:r>
            <w:r w:rsidRPr="00D416F8">
              <w:rPr>
                <w:noProof/>
                <w:webHidden/>
                <w:sz w:val="32"/>
                <w:szCs w:val="32"/>
              </w:rPr>
            </w:r>
            <w:r w:rsidRPr="00D416F8">
              <w:rPr>
                <w:noProof/>
                <w:webHidden/>
                <w:sz w:val="32"/>
                <w:szCs w:val="32"/>
              </w:rPr>
              <w:fldChar w:fldCharType="separate"/>
            </w:r>
            <w:r w:rsidRPr="00D416F8">
              <w:rPr>
                <w:noProof/>
                <w:webHidden/>
                <w:sz w:val="32"/>
                <w:szCs w:val="32"/>
              </w:rPr>
              <w:t>3</w:t>
            </w:r>
            <w:r w:rsidRPr="00D416F8">
              <w:rPr>
                <w:noProof/>
                <w:webHidden/>
                <w:sz w:val="32"/>
                <w:szCs w:val="32"/>
              </w:rPr>
              <w:fldChar w:fldCharType="end"/>
            </w:r>
          </w:hyperlink>
        </w:p>
        <w:p w14:paraId="703AE488" w14:textId="11876A83" w:rsidR="00D416F8" w:rsidRPr="00D416F8" w:rsidRDefault="00D416F8">
          <w:pPr>
            <w:pStyle w:val="TOC2"/>
            <w:tabs>
              <w:tab w:val="right" w:leader="dot" w:pos="9350"/>
            </w:tabs>
            <w:rPr>
              <w:rFonts w:eastAsiaTheme="minorEastAsia"/>
              <w:noProof/>
              <w:sz w:val="32"/>
              <w:szCs w:val="32"/>
              <w:lang w:val="en-IE" w:eastAsia="en-IE"/>
            </w:rPr>
          </w:pPr>
          <w:hyperlink w:anchor="_Toc70023582" w:history="1">
            <w:r w:rsidRPr="00D416F8">
              <w:rPr>
                <w:rStyle w:val="Hyperlink"/>
                <w:rFonts w:ascii="Times New Roman" w:hAnsi="Times New Roman" w:cs="Times New Roman"/>
                <w:noProof/>
                <w:sz w:val="32"/>
                <w:szCs w:val="32"/>
              </w:rPr>
              <w:t>Database Design and Implementation</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_Toc70023582 \h </w:instrText>
            </w:r>
            <w:r w:rsidRPr="00D416F8">
              <w:rPr>
                <w:noProof/>
                <w:webHidden/>
                <w:sz w:val="32"/>
                <w:szCs w:val="32"/>
              </w:rPr>
            </w:r>
            <w:r w:rsidRPr="00D416F8">
              <w:rPr>
                <w:noProof/>
                <w:webHidden/>
                <w:sz w:val="32"/>
                <w:szCs w:val="32"/>
              </w:rPr>
              <w:fldChar w:fldCharType="separate"/>
            </w:r>
            <w:r w:rsidRPr="00D416F8">
              <w:rPr>
                <w:noProof/>
                <w:webHidden/>
                <w:sz w:val="32"/>
                <w:szCs w:val="32"/>
              </w:rPr>
              <w:t>6</w:t>
            </w:r>
            <w:r w:rsidRPr="00D416F8">
              <w:rPr>
                <w:noProof/>
                <w:webHidden/>
                <w:sz w:val="32"/>
                <w:szCs w:val="32"/>
              </w:rPr>
              <w:fldChar w:fldCharType="end"/>
            </w:r>
          </w:hyperlink>
        </w:p>
        <w:p w14:paraId="1E5E2979" w14:textId="1F6E4FC4" w:rsidR="00D416F8" w:rsidRPr="00D416F8" w:rsidRDefault="00D416F8">
          <w:pPr>
            <w:pStyle w:val="TOC1"/>
            <w:tabs>
              <w:tab w:val="right" w:leader="dot" w:pos="9350"/>
            </w:tabs>
            <w:rPr>
              <w:rFonts w:eastAsiaTheme="minorEastAsia"/>
              <w:noProof/>
              <w:sz w:val="32"/>
              <w:szCs w:val="32"/>
              <w:lang w:val="en-IE" w:eastAsia="en-IE"/>
            </w:rPr>
          </w:pPr>
          <w:hyperlink w:anchor="_Toc70023583" w:history="1">
            <w:r w:rsidRPr="00D416F8">
              <w:rPr>
                <w:rStyle w:val="Hyperlink"/>
                <w:rFonts w:ascii="Times New Roman" w:hAnsi="Times New Roman" w:cs="Times New Roman"/>
                <w:noProof/>
                <w:sz w:val="32"/>
                <w:szCs w:val="32"/>
              </w:rPr>
              <w:t>Architecture of the Game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_Toc70023583 \h </w:instrText>
            </w:r>
            <w:r w:rsidRPr="00D416F8">
              <w:rPr>
                <w:noProof/>
                <w:webHidden/>
                <w:sz w:val="32"/>
                <w:szCs w:val="32"/>
              </w:rPr>
            </w:r>
            <w:r w:rsidRPr="00D416F8">
              <w:rPr>
                <w:noProof/>
                <w:webHidden/>
                <w:sz w:val="32"/>
                <w:szCs w:val="32"/>
              </w:rPr>
              <w:fldChar w:fldCharType="separate"/>
            </w:r>
            <w:r w:rsidRPr="00D416F8">
              <w:rPr>
                <w:noProof/>
                <w:webHidden/>
                <w:sz w:val="32"/>
                <w:szCs w:val="32"/>
              </w:rPr>
              <w:t>8</w:t>
            </w:r>
            <w:r w:rsidRPr="00D416F8">
              <w:rPr>
                <w:noProof/>
                <w:webHidden/>
                <w:sz w:val="32"/>
                <w:szCs w:val="32"/>
              </w:rPr>
              <w:fldChar w:fldCharType="end"/>
            </w:r>
          </w:hyperlink>
        </w:p>
        <w:p w14:paraId="1D69C85F" w14:textId="66714E4C" w:rsidR="00D416F8" w:rsidRPr="00D416F8" w:rsidRDefault="00D416F8">
          <w:pPr>
            <w:pStyle w:val="TOC2"/>
            <w:tabs>
              <w:tab w:val="right" w:leader="dot" w:pos="9350"/>
            </w:tabs>
            <w:rPr>
              <w:rFonts w:eastAsiaTheme="minorEastAsia"/>
              <w:noProof/>
              <w:sz w:val="32"/>
              <w:szCs w:val="32"/>
              <w:lang w:val="en-IE" w:eastAsia="en-IE"/>
            </w:rPr>
          </w:pPr>
          <w:hyperlink w:anchor="_Toc70023584" w:history="1">
            <w:r w:rsidRPr="00D416F8">
              <w:rPr>
                <w:rStyle w:val="Hyperlink"/>
                <w:rFonts w:ascii="Times New Roman" w:hAnsi="Times New Roman" w:cs="Times New Roman"/>
                <w:noProof/>
                <w:sz w:val="32"/>
                <w:szCs w:val="32"/>
              </w:rPr>
              <w:t>About the Game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_Toc70023584 \h </w:instrText>
            </w:r>
            <w:r w:rsidRPr="00D416F8">
              <w:rPr>
                <w:noProof/>
                <w:webHidden/>
                <w:sz w:val="32"/>
                <w:szCs w:val="32"/>
              </w:rPr>
            </w:r>
            <w:r w:rsidRPr="00D416F8">
              <w:rPr>
                <w:noProof/>
                <w:webHidden/>
                <w:sz w:val="32"/>
                <w:szCs w:val="32"/>
              </w:rPr>
              <w:fldChar w:fldCharType="separate"/>
            </w:r>
            <w:r w:rsidRPr="00D416F8">
              <w:rPr>
                <w:noProof/>
                <w:webHidden/>
                <w:sz w:val="32"/>
                <w:szCs w:val="32"/>
              </w:rPr>
              <w:t>8</w:t>
            </w:r>
            <w:r w:rsidRPr="00D416F8">
              <w:rPr>
                <w:noProof/>
                <w:webHidden/>
                <w:sz w:val="32"/>
                <w:szCs w:val="32"/>
              </w:rPr>
              <w:fldChar w:fldCharType="end"/>
            </w:r>
          </w:hyperlink>
        </w:p>
        <w:p w14:paraId="7E38ADF0" w14:textId="3F2752CD" w:rsidR="00D416F8" w:rsidRPr="00D416F8" w:rsidRDefault="00D416F8">
          <w:pPr>
            <w:pStyle w:val="TOC2"/>
            <w:tabs>
              <w:tab w:val="right" w:leader="dot" w:pos="9350"/>
            </w:tabs>
            <w:rPr>
              <w:rFonts w:eastAsiaTheme="minorEastAsia"/>
              <w:noProof/>
              <w:sz w:val="32"/>
              <w:szCs w:val="32"/>
              <w:lang w:val="en-IE" w:eastAsia="en-IE"/>
            </w:rPr>
          </w:pPr>
          <w:hyperlink w:anchor="_Toc70023585" w:history="1">
            <w:r w:rsidRPr="00D416F8">
              <w:rPr>
                <w:rStyle w:val="Hyperlink"/>
                <w:rFonts w:ascii="Times New Roman" w:hAnsi="Times New Roman" w:cs="Times New Roman"/>
                <w:noProof/>
                <w:sz w:val="32"/>
                <w:szCs w:val="32"/>
              </w:rPr>
              <w:t>Game Difficulty</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_Toc70023585 \h </w:instrText>
            </w:r>
            <w:r w:rsidRPr="00D416F8">
              <w:rPr>
                <w:noProof/>
                <w:webHidden/>
                <w:sz w:val="32"/>
                <w:szCs w:val="32"/>
              </w:rPr>
            </w:r>
            <w:r w:rsidRPr="00D416F8">
              <w:rPr>
                <w:noProof/>
                <w:webHidden/>
                <w:sz w:val="32"/>
                <w:szCs w:val="32"/>
              </w:rPr>
              <w:fldChar w:fldCharType="separate"/>
            </w:r>
            <w:r w:rsidRPr="00D416F8">
              <w:rPr>
                <w:noProof/>
                <w:webHidden/>
                <w:sz w:val="32"/>
                <w:szCs w:val="32"/>
              </w:rPr>
              <w:t>9</w:t>
            </w:r>
            <w:r w:rsidRPr="00D416F8">
              <w:rPr>
                <w:noProof/>
                <w:webHidden/>
                <w:sz w:val="32"/>
                <w:szCs w:val="32"/>
              </w:rPr>
              <w:fldChar w:fldCharType="end"/>
            </w:r>
          </w:hyperlink>
        </w:p>
        <w:p w14:paraId="5F75D0B0" w14:textId="0CD9C396" w:rsidR="00D416F8" w:rsidRPr="00D416F8" w:rsidRDefault="00D416F8">
          <w:pPr>
            <w:pStyle w:val="TOC2"/>
            <w:tabs>
              <w:tab w:val="right" w:leader="dot" w:pos="9350"/>
            </w:tabs>
            <w:rPr>
              <w:rFonts w:eastAsiaTheme="minorEastAsia"/>
              <w:noProof/>
              <w:sz w:val="32"/>
              <w:szCs w:val="32"/>
              <w:lang w:val="en-IE" w:eastAsia="en-IE"/>
            </w:rPr>
          </w:pPr>
          <w:hyperlink w:anchor="_Toc70023586" w:history="1">
            <w:r w:rsidRPr="00D416F8">
              <w:rPr>
                <w:rStyle w:val="Hyperlink"/>
                <w:rFonts w:ascii="Times New Roman" w:hAnsi="Times New Roman" w:cs="Times New Roman"/>
                <w:noProof/>
                <w:sz w:val="32"/>
                <w:szCs w:val="32"/>
              </w:rPr>
              <w:t>Highscore table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_Toc70023586 \h </w:instrText>
            </w:r>
            <w:r w:rsidRPr="00D416F8">
              <w:rPr>
                <w:noProof/>
                <w:webHidden/>
                <w:sz w:val="32"/>
                <w:szCs w:val="32"/>
              </w:rPr>
            </w:r>
            <w:r w:rsidRPr="00D416F8">
              <w:rPr>
                <w:noProof/>
                <w:webHidden/>
                <w:sz w:val="32"/>
                <w:szCs w:val="32"/>
              </w:rPr>
              <w:fldChar w:fldCharType="separate"/>
            </w:r>
            <w:r w:rsidRPr="00D416F8">
              <w:rPr>
                <w:noProof/>
                <w:webHidden/>
                <w:sz w:val="32"/>
                <w:szCs w:val="32"/>
              </w:rPr>
              <w:t>9</w:t>
            </w:r>
            <w:r w:rsidRPr="00D416F8">
              <w:rPr>
                <w:noProof/>
                <w:webHidden/>
                <w:sz w:val="32"/>
                <w:szCs w:val="32"/>
              </w:rPr>
              <w:fldChar w:fldCharType="end"/>
            </w:r>
          </w:hyperlink>
        </w:p>
        <w:p w14:paraId="45D3DD8F" w14:textId="625D5208" w:rsidR="00D416F8" w:rsidRPr="00D416F8" w:rsidRDefault="00D416F8">
          <w:pPr>
            <w:pStyle w:val="TOC2"/>
            <w:tabs>
              <w:tab w:val="right" w:leader="dot" w:pos="9350"/>
            </w:tabs>
            <w:rPr>
              <w:rFonts w:eastAsiaTheme="minorEastAsia"/>
              <w:noProof/>
              <w:sz w:val="32"/>
              <w:szCs w:val="32"/>
              <w:lang w:val="en-IE" w:eastAsia="en-IE"/>
            </w:rPr>
          </w:pPr>
          <w:hyperlink w:anchor="_Toc70023587" w:history="1">
            <w:r w:rsidRPr="00D416F8">
              <w:rPr>
                <w:rStyle w:val="Hyperlink"/>
                <w:rFonts w:ascii="Times New Roman" w:hAnsi="Times New Roman" w:cs="Times New Roman"/>
                <w:noProof/>
                <w:sz w:val="32"/>
                <w:szCs w:val="32"/>
              </w:rPr>
              <w:t>Database Connection</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_Toc70023587 \h </w:instrText>
            </w:r>
            <w:r w:rsidRPr="00D416F8">
              <w:rPr>
                <w:noProof/>
                <w:webHidden/>
                <w:sz w:val="32"/>
                <w:szCs w:val="32"/>
              </w:rPr>
            </w:r>
            <w:r w:rsidRPr="00D416F8">
              <w:rPr>
                <w:noProof/>
                <w:webHidden/>
                <w:sz w:val="32"/>
                <w:szCs w:val="32"/>
              </w:rPr>
              <w:fldChar w:fldCharType="separate"/>
            </w:r>
            <w:r w:rsidRPr="00D416F8">
              <w:rPr>
                <w:noProof/>
                <w:webHidden/>
                <w:sz w:val="32"/>
                <w:szCs w:val="32"/>
              </w:rPr>
              <w:t>9</w:t>
            </w:r>
            <w:r w:rsidRPr="00D416F8">
              <w:rPr>
                <w:noProof/>
                <w:webHidden/>
                <w:sz w:val="32"/>
                <w:szCs w:val="32"/>
              </w:rPr>
              <w:fldChar w:fldCharType="end"/>
            </w:r>
          </w:hyperlink>
        </w:p>
        <w:p w14:paraId="6BE786D2" w14:textId="44945A36" w:rsidR="00D416F8" w:rsidRPr="00D416F8" w:rsidRDefault="00D416F8">
          <w:pPr>
            <w:pStyle w:val="TOC2"/>
            <w:tabs>
              <w:tab w:val="right" w:leader="dot" w:pos="9350"/>
            </w:tabs>
            <w:rPr>
              <w:rFonts w:eastAsiaTheme="minorEastAsia"/>
              <w:noProof/>
              <w:sz w:val="32"/>
              <w:szCs w:val="32"/>
              <w:lang w:val="en-IE" w:eastAsia="en-IE"/>
            </w:rPr>
          </w:pPr>
          <w:hyperlink w:anchor="_Toc70023588" w:history="1">
            <w:r w:rsidRPr="00D416F8">
              <w:rPr>
                <w:rStyle w:val="Hyperlink"/>
                <w:rFonts w:ascii="Times New Roman" w:hAnsi="Times New Roman" w:cs="Times New Roman"/>
                <w:noProof/>
                <w:sz w:val="32"/>
                <w:szCs w:val="32"/>
              </w:rPr>
              <w:t>In-Game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_Toc70023588 \h </w:instrText>
            </w:r>
            <w:r w:rsidRPr="00D416F8">
              <w:rPr>
                <w:noProof/>
                <w:webHidden/>
                <w:sz w:val="32"/>
                <w:szCs w:val="32"/>
              </w:rPr>
            </w:r>
            <w:r w:rsidRPr="00D416F8">
              <w:rPr>
                <w:noProof/>
                <w:webHidden/>
                <w:sz w:val="32"/>
                <w:szCs w:val="32"/>
              </w:rPr>
              <w:fldChar w:fldCharType="separate"/>
            </w:r>
            <w:r w:rsidRPr="00D416F8">
              <w:rPr>
                <w:noProof/>
                <w:webHidden/>
                <w:sz w:val="32"/>
                <w:szCs w:val="32"/>
              </w:rPr>
              <w:t>10</w:t>
            </w:r>
            <w:r w:rsidRPr="00D416F8">
              <w:rPr>
                <w:noProof/>
                <w:webHidden/>
                <w:sz w:val="32"/>
                <w:szCs w:val="32"/>
              </w:rPr>
              <w:fldChar w:fldCharType="end"/>
            </w:r>
          </w:hyperlink>
        </w:p>
        <w:p w14:paraId="2C2C1842" w14:textId="726E7B9E" w:rsidR="00D416F8" w:rsidRPr="00D416F8" w:rsidRDefault="00D416F8">
          <w:pPr>
            <w:pStyle w:val="TOC2"/>
            <w:tabs>
              <w:tab w:val="right" w:leader="dot" w:pos="9350"/>
            </w:tabs>
            <w:rPr>
              <w:rFonts w:eastAsiaTheme="minorEastAsia"/>
              <w:noProof/>
              <w:sz w:val="32"/>
              <w:szCs w:val="32"/>
              <w:lang w:val="en-IE" w:eastAsia="en-IE"/>
            </w:rPr>
          </w:pPr>
          <w:hyperlink w:anchor="_Toc70023589" w:history="1">
            <w:r w:rsidRPr="00D416F8">
              <w:rPr>
                <w:rStyle w:val="Hyperlink"/>
                <w:rFonts w:ascii="Times New Roman" w:hAnsi="Times New Roman" w:cs="Times New Roman"/>
                <w:noProof/>
                <w:sz w:val="32"/>
                <w:szCs w:val="32"/>
              </w:rPr>
              <w:t>Code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_Toc70023589 \h </w:instrText>
            </w:r>
            <w:r w:rsidRPr="00D416F8">
              <w:rPr>
                <w:noProof/>
                <w:webHidden/>
                <w:sz w:val="32"/>
                <w:szCs w:val="32"/>
              </w:rPr>
            </w:r>
            <w:r w:rsidRPr="00D416F8">
              <w:rPr>
                <w:noProof/>
                <w:webHidden/>
                <w:sz w:val="32"/>
                <w:szCs w:val="32"/>
              </w:rPr>
              <w:fldChar w:fldCharType="separate"/>
            </w:r>
            <w:r w:rsidRPr="00D416F8">
              <w:rPr>
                <w:noProof/>
                <w:webHidden/>
                <w:sz w:val="32"/>
                <w:szCs w:val="32"/>
              </w:rPr>
              <w:t>11</w:t>
            </w:r>
            <w:r w:rsidRPr="00D416F8">
              <w:rPr>
                <w:noProof/>
                <w:webHidden/>
                <w:sz w:val="32"/>
                <w:szCs w:val="32"/>
              </w:rPr>
              <w:fldChar w:fldCharType="end"/>
            </w:r>
          </w:hyperlink>
        </w:p>
        <w:p w14:paraId="32AB5A18" w14:textId="15AF59F2" w:rsidR="00D416F8" w:rsidRPr="00D416F8" w:rsidRDefault="00D416F8">
          <w:pPr>
            <w:pStyle w:val="TOC2"/>
            <w:tabs>
              <w:tab w:val="right" w:leader="dot" w:pos="9350"/>
            </w:tabs>
            <w:rPr>
              <w:rFonts w:eastAsiaTheme="minorEastAsia"/>
              <w:noProof/>
              <w:sz w:val="32"/>
              <w:szCs w:val="32"/>
              <w:lang w:val="en-IE" w:eastAsia="en-IE"/>
            </w:rPr>
          </w:pPr>
          <w:hyperlink w:anchor="_Toc70023590" w:history="1">
            <w:r w:rsidRPr="00D416F8">
              <w:rPr>
                <w:rStyle w:val="Hyperlink"/>
                <w:rFonts w:ascii="Times New Roman" w:hAnsi="Times New Roman" w:cs="Times New Roman"/>
                <w:noProof/>
                <w:sz w:val="32"/>
                <w:szCs w:val="32"/>
              </w:rPr>
              <w:t>Platforms</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_Toc70023590 \h </w:instrText>
            </w:r>
            <w:r w:rsidRPr="00D416F8">
              <w:rPr>
                <w:noProof/>
                <w:webHidden/>
                <w:sz w:val="32"/>
                <w:szCs w:val="32"/>
              </w:rPr>
            </w:r>
            <w:r w:rsidRPr="00D416F8">
              <w:rPr>
                <w:noProof/>
                <w:webHidden/>
                <w:sz w:val="32"/>
                <w:szCs w:val="32"/>
              </w:rPr>
              <w:fldChar w:fldCharType="separate"/>
            </w:r>
            <w:r w:rsidRPr="00D416F8">
              <w:rPr>
                <w:noProof/>
                <w:webHidden/>
                <w:sz w:val="32"/>
                <w:szCs w:val="32"/>
              </w:rPr>
              <w:t>11</w:t>
            </w:r>
            <w:r w:rsidRPr="00D416F8">
              <w:rPr>
                <w:noProof/>
                <w:webHidden/>
                <w:sz w:val="32"/>
                <w:szCs w:val="32"/>
              </w:rPr>
              <w:fldChar w:fldCharType="end"/>
            </w:r>
          </w:hyperlink>
        </w:p>
        <w:p w14:paraId="72AC1472" w14:textId="5AEA8D41" w:rsidR="00D416F8" w:rsidRPr="00D416F8" w:rsidRDefault="00D416F8">
          <w:pPr>
            <w:pStyle w:val="TOC2"/>
            <w:tabs>
              <w:tab w:val="right" w:leader="dot" w:pos="9350"/>
            </w:tabs>
            <w:rPr>
              <w:rFonts w:eastAsiaTheme="minorEastAsia"/>
              <w:noProof/>
              <w:sz w:val="32"/>
              <w:szCs w:val="32"/>
              <w:lang w:val="en-IE" w:eastAsia="en-IE"/>
            </w:rPr>
          </w:pPr>
          <w:hyperlink w:anchor="_Toc70023591" w:history="1">
            <w:r w:rsidRPr="00D416F8">
              <w:rPr>
                <w:rStyle w:val="Hyperlink"/>
                <w:rFonts w:ascii="Times New Roman" w:hAnsi="Times New Roman" w:cs="Times New Roman"/>
                <w:noProof/>
                <w:sz w:val="32"/>
                <w:szCs w:val="32"/>
              </w:rPr>
              <w:t>Limitations and Known Bugs</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_Toc70023591 \h </w:instrText>
            </w:r>
            <w:r w:rsidRPr="00D416F8">
              <w:rPr>
                <w:noProof/>
                <w:webHidden/>
                <w:sz w:val="32"/>
                <w:szCs w:val="32"/>
              </w:rPr>
            </w:r>
            <w:r w:rsidRPr="00D416F8">
              <w:rPr>
                <w:noProof/>
                <w:webHidden/>
                <w:sz w:val="32"/>
                <w:szCs w:val="32"/>
              </w:rPr>
              <w:fldChar w:fldCharType="separate"/>
            </w:r>
            <w:r w:rsidRPr="00D416F8">
              <w:rPr>
                <w:noProof/>
                <w:webHidden/>
                <w:sz w:val="32"/>
                <w:szCs w:val="32"/>
              </w:rPr>
              <w:t>11</w:t>
            </w:r>
            <w:r w:rsidRPr="00D416F8">
              <w:rPr>
                <w:noProof/>
                <w:webHidden/>
                <w:sz w:val="32"/>
                <w:szCs w:val="32"/>
              </w:rPr>
              <w:fldChar w:fldCharType="end"/>
            </w:r>
          </w:hyperlink>
        </w:p>
        <w:p w14:paraId="4E994F6D" w14:textId="73537769" w:rsidR="00D416F8" w:rsidRPr="00D416F8" w:rsidRDefault="00D416F8">
          <w:pPr>
            <w:pStyle w:val="TOC2"/>
            <w:tabs>
              <w:tab w:val="right" w:leader="dot" w:pos="9350"/>
            </w:tabs>
            <w:rPr>
              <w:rFonts w:eastAsiaTheme="minorEastAsia"/>
              <w:noProof/>
              <w:sz w:val="32"/>
              <w:szCs w:val="32"/>
              <w:lang w:val="en-IE" w:eastAsia="en-IE"/>
            </w:rPr>
          </w:pPr>
          <w:hyperlink w:anchor="_Toc70023592" w:history="1">
            <w:r w:rsidRPr="00D416F8">
              <w:rPr>
                <w:rStyle w:val="Hyperlink"/>
                <w:rFonts w:ascii="Times New Roman" w:hAnsi="Times New Roman" w:cs="Times New Roman"/>
                <w:noProof/>
                <w:sz w:val="32"/>
                <w:szCs w:val="32"/>
              </w:rPr>
              <w:t>Screencast of the Game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_Toc70023592 \h </w:instrText>
            </w:r>
            <w:r w:rsidRPr="00D416F8">
              <w:rPr>
                <w:noProof/>
                <w:webHidden/>
                <w:sz w:val="32"/>
                <w:szCs w:val="32"/>
              </w:rPr>
            </w:r>
            <w:r w:rsidRPr="00D416F8">
              <w:rPr>
                <w:noProof/>
                <w:webHidden/>
                <w:sz w:val="32"/>
                <w:szCs w:val="32"/>
              </w:rPr>
              <w:fldChar w:fldCharType="separate"/>
            </w:r>
            <w:r w:rsidRPr="00D416F8">
              <w:rPr>
                <w:noProof/>
                <w:webHidden/>
                <w:sz w:val="32"/>
                <w:szCs w:val="32"/>
              </w:rPr>
              <w:t>11</w:t>
            </w:r>
            <w:r w:rsidRPr="00D416F8">
              <w:rPr>
                <w:noProof/>
                <w:webHidden/>
                <w:sz w:val="32"/>
                <w:szCs w:val="32"/>
              </w:rPr>
              <w:fldChar w:fldCharType="end"/>
            </w:r>
          </w:hyperlink>
        </w:p>
        <w:p w14:paraId="6A88E5BB" w14:textId="3FF88740" w:rsidR="00D416F8" w:rsidRPr="00D416F8" w:rsidRDefault="00D416F8">
          <w:pPr>
            <w:pStyle w:val="TOC2"/>
            <w:tabs>
              <w:tab w:val="right" w:leader="dot" w:pos="9350"/>
            </w:tabs>
            <w:rPr>
              <w:rFonts w:eastAsiaTheme="minorEastAsia"/>
              <w:noProof/>
              <w:sz w:val="32"/>
              <w:szCs w:val="32"/>
              <w:lang w:val="en-IE" w:eastAsia="en-IE"/>
            </w:rPr>
          </w:pPr>
          <w:hyperlink w:anchor="_Toc70023593" w:history="1">
            <w:r w:rsidRPr="00D416F8">
              <w:rPr>
                <w:rStyle w:val="Hyperlink"/>
                <w:rFonts w:ascii="Times New Roman" w:hAnsi="Times New Roman" w:cs="Times New Roman"/>
                <w:noProof/>
                <w:sz w:val="32"/>
                <w:szCs w:val="32"/>
              </w:rPr>
              <w:t>GitHub repository link</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_Toc70023593 \h </w:instrText>
            </w:r>
            <w:r w:rsidRPr="00D416F8">
              <w:rPr>
                <w:noProof/>
                <w:webHidden/>
                <w:sz w:val="32"/>
                <w:szCs w:val="32"/>
              </w:rPr>
            </w:r>
            <w:r w:rsidRPr="00D416F8">
              <w:rPr>
                <w:noProof/>
                <w:webHidden/>
                <w:sz w:val="32"/>
                <w:szCs w:val="32"/>
              </w:rPr>
              <w:fldChar w:fldCharType="separate"/>
            </w:r>
            <w:r w:rsidRPr="00D416F8">
              <w:rPr>
                <w:noProof/>
                <w:webHidden/>
                <w:sz w:val="32"/>
                <w:szCs w:val="32"/>
              </w:rPr>
              <w:t>11</w:t>
            </w:r>
            <w:r w:rsidRPr="00D416F8">
              <w:rPr>
                <w:noProof/>
                <w:webHidden/>
                <w:sz w:val="32"/>
                <w:szCs w:val="32"/>
              </w:rPr>
              <w:fldChar w:fldCharType="end"/>
            </w:r>
          </w:hyperlink>
        </w:p>
        <w:p w14:paraId="20E22EAC" w14:textId="6A2B8DB4" w:rsidR="00D416F8" w:rsidRPr="00D416F8" w:rsidRDefault="00D416F8">
          <w:pPr>
            <w:pStyle w:val="TOC1"/>
            <w:tabs>
              <w:tab w:val="right" w:leader="dot" w:pos="9350"/>
            </w:tabs>
            <w:rPr>
              <w:rFonts w:eastAsiaTheme="minorEastAsia"/>
              <w:noProof/>
              <w:sz w:val="32"/>
              <w:szCs w:val="32"/>
              <w:lang w:val="en-IE" w:eastAsia="en-IE"/>
            </w:rPr>
          </w:pPr>
          <w:hyperlink w:anchor="_Toc70023594" w:history="1">
            <w:r w:rsidRPr="00D416F8">
              <w:rPr>
                <w:rStyle w:val="Hyperlink"/>
                <w:rFonts w:ascii="Times New Roman" w:hAnsi="Times New Roman" w:cs="Times New Roman"/>
                <w:noProof/>
                <w:sz w:val="32"/>
                <w:szCs w:val="32"/>
              </w:rPr>
              <w:t>Software Development Life Cycle</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_Toc70023594 \h </w:instrText>
            </w:r>
            <w:r w:rsidRPr="00D416F8">
              <w:rPr>
                <w:noProof/>
                <w:webHidden/>
                <w:sz w:val="32"/>
                <w:szCs w:val="32"/>
              </w:rPr>
            </w:r>
            <w:r w:rsidRPr="00D416F8">
              <w:rPr>
                <w:noProof/>
                <w:webHidden/>
                <w:sz w:val="32"/>
                <w:szCs w:val="32"/>
              </w:rPr>
              <w:fldChar w:fldCharType="separate"/>
            </w:r>
            <w:r w:rsidRPr="00D416F8">
              <w:rPr>
                <w:noProof/>
                <w:webHidden/>
                <w:sz w:val="32"/>
                <w:szCs w:val="32"/>
              </w:rPr>
              <w:t>12</w:t>
            </w:r>
            <w:r w:rsidRPr="00D416F8">
              <w:rPr>
                <w:noProof/>
                <w:webHidden/>
                <w:sz w:val="32"/>
                <w:szCs w:val="32"/>
              </w:rPr>
              <w:fldChar w:fldCharType="end"/>
            </w:r>
          </w:hyperlink>
        </w:p>
        <w:p w14:paraId="20253A01" w14:textId="4911A821" w:rsidR="00D416F8" w:rsidRPr="00D416F8" w:rsidRDefault="00D416F8">
          <w:pPr>
            <w:pStyle w:val="TOC1"/>
            <w:tabs>
              <w:tab w:val="right" w:leader="dot" w:pos="9350"/>
            </w:tabs>
            <w:rPr>
              <w:rFonts w:eastAsiaTheme="minorEastAsia"/>
              <w:noProof/>
              <w:sz w:val="32"/>
              <w:szCs w:val="32"/>
              <w:lang w:val="en-IE" w:eastAsia="en-IE"/>
            </w:rPr>
          </w:pPr>
          <w:hyperlink w:anchor="_Toc70023595" w:history="1">
            <w:r w:rsidRPr="00D416F8">
              <w:rPr>
                <w:rStyle w:val="Hyperlink"/>
                <w:rFonts w:ascii="Times New Roman" w:hAnsi="Times New Roman" w:cs="Times New Roman"/>
                <w:noProof/>
                <w:sz w:val="32"/>
                <w:szCs w:val="32"/>
              </w:rPr>
              <w:t>Testing</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_Toc70023595 \h </w:instrText>
            </w:r>
            <w:r w:rsidRPr="00D416F8">
              <w:rPr>
                <w:noProof/>
                <w:webHidden/>
                <w:sz w:val="32"/>
                <w:szCs w:val="32"/>
              </w:rPr>
            </w:r>
            <w:r w:rsidRPr="00D416F8">
              <w:rPr>
                <w:noProof/>
                <w:webHidden/>
                <w:sz w:val="32"/>
                <w:szCs w:val="32"/>
              </w:rPr>
              <w:fldChar w:fldCharType="separate"/>
            </w:r>
            <w:r w:rsidRPr="00D416F8">
              <w:rPr>
                <w:noProof/>
                <w:webHidden/>
                <w:sz w:val="32"/>
                <w:szCs w:val="32"/>
              </w:rPr>
              <w:t>13</w:t>
            </w:r>
            <w:r w:rsidRPr="00D416F8">
              <w:rPr>
                <w:noProof/>
                <w:webHidden/>
                <w:sz w:val="32"/>
                <w:szCs w:val="32"/>
              </w:rPr>
              <w:fldChar w:fldCharType="end"/>
            </w:r>
          </w:hyperlink>
        </w:p>
        <w:p w14:paraId="4F2EF0B5" w14:textId="32FC8E46" w:rsidR="00D416F8" w:rsidRPr="00D416F8" w:rsidRDefault="00D416F8">
          <w:pPr>
            <w:pStyle w:val="TOC1"/>
            <w:tabs>
              <w:tab w:val="right" w:leader="dot" w:pos="9350"/>
            </w:tabs>
            <w:rPr>
              <w:rFonts w:eastAsiaTheme="minorEastAsia"/>
              <w:noProof/>
              <w:sz w:val="32"/>
              <w:szCs w:val="32"/>
              <w:lang w:val="en-IE" w:eastAsia="en-IE"/>
            </w:rPr>
          </w:pPr>
          <w:hyperlink w:anchor="_Toc70023596" w:history="1">
            <w:r w:rsidRPr="00D416F8">
              <w:rPr>
                <w:rStyle w:val="Hyperlink"/>
                <w:rFonts w:ascii="Times New Roman" w:hAnsi="Times New Roman" w:cs="Times New Roman"/>
                <w:noProof/>
                <w:sz w:val="32"/>
                <w:szCs w:val="32"/>
              </w:rPr>
              <w:t>Conclusion</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_Toc70023596 \h </w:instrText>
            </w:r>
            <w:r w:rsidRPr="00D416F8">
              <w:rPr>
                <w:noProof/>
                <w:webHidden/>
                <w:sz w:val="32"/>
                <w:szCs w:val="32"/>
              </w:rPr>
            </w:r>
            <w:r w:rsidRPr="00D416F8">
              <w:rPr>
                <w:noProof/>
                <w:webHidden/>
                <w:sz w:val="32"/>
                <w:szCs w:val="32"/>
              </w:rPr>
              <w:fldChar w:fldCharType="separate"/>
            </w:r>
            <w:r w:rsidRPr="00D416F8">
              <w:rPr>
                <w:noProof/>
                <w:webHidden/>
                <w:sz w:val="32"/>
                <w:szCs w:val="32"/>
              </w:rPr>
              <w:t>14</w:t>
            </w:r>
            <w:r w:rsidRPr="00D416F8">
              <w:rPr>
                <w:noProof/>
                <w:webHidden/>
                <w:sz w:val="32"/>
                <w:szCs w:val="32"/>
              </w:rPr>
              <w:fldChar w:fldCharType="end"/>
            </w:r>
          </w:hyperlink>
        </w:p>
        <w:p w14:paraId="56D5405F" w14:textId="7727D241" w:rsidR="00D416F8" w:rsidRPr="00D416F8" w:rsidRDefault="00D416F8">
          <w:pPr>
            <w:pStyle w:val="TOC1"/>
            <w:tabs>
              <w:tab w:val="right" w:leader="dot" w:pos="9350"/>
            </w:tabs>
            <w:rPr>
              <w:rFonts w:eastAsiaTheme="minorEastAsia"/>
              <w:noProof/>
              <w:sz w:val="32"/>
              <w:szCs w:val="32"/>
              <w:lang w:val="en-IE" w:eastAsia="en-IE"/>
            </w:rPr>
          </w:pPr>
          <w:hyperlink w:anchor="_Toc70023597" w:history="1">
            <w:r w:rsidRPr="00D416F8">
              <w:rPr>
                <w:rStyle w:val="Hyperlink"/>
                <w:rFonts w:ascii="Times New Roman" w:hAnsi="Times New Roman" w:cs="Times New Roman"/>
                <w:noProof/>
                <w:sz w:val="32"/>
                <w:szCs w:val="32"/>
              </w:rPr>
              <w:t>References</w:t>
            </w:r>
            <w:r w:rsidRPr="00D416F8">
              <w:rPr>
                <w:noProof/>
                <w:webHidden/>
                <w:sz w:val="32"/>
                <w:szCs w:val="32"/>
              </w:rPr>
              <w:tab/>
            </w:r>
            <w:r w:rsidRPr="00D416F8">
              <w:rPr>
                <w:noProof/>
                <w:webHidden/>
                <w:sz w:val="32"/>
                <w:szCs w:val="32"/>
              </w:rPr>
              <w:fldChar w:fldCharType="begin"/>
            </w:r>
            <w:r w:rsidRPr="00D416F8">
              <w:rPr>
                <w:noProof/>
                <w:webHidden/>
                <w:sz w:val="32"/>
                <w:szCs w:val="32"/>
              </w:rPr>
              <w:instrText xml:space="preserve"> PAGEREF _Toc70023597 \h </w:instrText>
            </w:r>
            <w:r w:rsidRPr="00D416F8">
              <w:rPr>
                <w:noProof/>
                <w:webHidden/>
                <w:sz w:val="32"/>
                <w:szCs w:val="32"/>
              </w:rPr>
            </w:r>
            <w:r w:rsidRPr="00D416F8">
              <w:rPr>
                <w:noProof/>
                <w:webHidden/>
                <w:sz w:val="32"/>
                <w:szCs w:val="32"/>
              </w:rPr>
              <w:fldChar w:fldCharType="separate"/>
            </w:r>
            <w:r w:rsidRPr="00D416F8">
              <w:rPr>
                <w:noProof/>
                <w:webHidden/>
                <w:sz w:val="32"/>
                <w:szCs w:val="32"/>
              </w:rPr>
              <w:t>15</w:t>
            </w:r>
            <w:r w:rsidRPr="00D416F8">
              <w:rPr>
                <w:noProof/>
                <w:webHidden/>
                <w:sz w:val="32"/>
                <w:szCs w:val="32"/>
              </w:rPr>
              <w:fldChar w:fldCharType="end"/>
            </w:r>
          </w:hyperlink>
        </w:p>
        <w:p w14:paraId="5A93C668" w14:textId="4E135693" w:rsidR="00F51529" w:rsidRPr="00662947" w:rsidRDefault="00F51529" w:rsidP="00F51529">
          <w:pPr>
            <w:rPr>
              <w:rFonts w:ascii="Times New Roman" w:hAnsi="Times New Roman" w:cs="Times New Roman"/>
              <w:sz w:val="36"/>
              <w:szCs w:val="36"/>
            </w:rPr>
          </w:pPr>
          <w:r w:rsidRPr="001C693A">
            <w:rPr>
              <w:rFonts w:ascii="Times New Roman" w:hAnsi="Times New Roman" w:cs="Times New Roman"/>
              <w:b/>
              <w:bCs/>
              <w:noProof/>
              <w:sz w:val="72"/>
              <w:szCs w:val="72"/>
            </w:rPr>
            <w:fldChar w:fldCharType="end"/>
          </w:r>
        </w:p>
      </w:sdtContent>
    </w:sdt>
    <w:p w14:paraId="74226B52" w14:textId="77777777" w:rsidR="00662947" w:rsidRDefault="00662947">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4F5C08CE" w14:textId="21DB463E"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70023577"/>
      <w:r w:rsidRPr="00D00BF6">
        <w:rPr>
          <w:rFonts w:ascii="Times New Roman" w:hAnsi="Times New Roman" w:cs="Times New Roman"/>
          <w:color w:val="auto"/>
          <w:sz w:val="40"/>
          <w:szCs w:val="40"/>
          <w:u w:val="single"/>
        </w:rPr>
        <w:lastRenderedPageBreak/>
        <w:t>Introduction</w:t>
      </w:r>
      <w:bookmarkEnd w:id="0"/>
    </w:p>
    <w:p w14:paraId="1729E835" w14:textId="77777777" w:rsidR="00DB0091" w:rsidRPr="00E84772" w:rsidRDefault="00DB0091" w:rsidP="00DB0091">
      <w:pPr>
        <w:rPr>
          <w:rFonts w:ascii="Times New Roman" w:hAnsi="Times New Roman" w:cs="Times New Roman"/>
        </w:rPr>
      </w:pPr>
    </w:p>
    <w:p w14:paraId="24B17D7C" w14:textId="28EDB886" w:rsidR="009D2D6F" w:rsidRPr="00A93AAE" w:rsidRDefault="009D2D6F" w:rsidP="00A93AAE">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 xml:space="preserve">Oskar </w:t>
      </w:r>
      <w:proofErr w:type="spellStart"/>
      <w:r w:rsidR="00F51529" w:rsidRPr="00E84772">
        <w:rPr>
          <w:rFonts w:ascii="Times New Roman" w:hAnsi="Times New Roman" w:cs="Times New Roman"/>
          <w:sz w:val="24"/>
          <w:szCs w:val="24"/>
        </w:rPr>
        <w:t>Ciebie</w:t>
      </w:r>
      <w:r w:rsidR="00C1015C" w:rsidRPr="00E84772">
        <w:rPr>
          <w:rFonts w:ascii="Times New Roman" w:hAnsi="Times New Roman" w:cs="Times New Roman"/>
          <w:sz w:val="24"/>
          <w:szCs w:val="24"/>
        </w:rPr>
        <w:t>n</w:t>
      </w:r>
      <w:proofErr w:type="spellEnd"/>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w:t>
      </w:r>
      <w:r w:rsidR="00A938EA">
        <w:rPr>
          <w:rFonts w:ascii="Times New Roman" w:hAnsi="Times New Roman" w:cs="Times New Roman"/>
          <w:sz w:val="24"/>
          <w:szCs w:val="24"/>
        </w:rPr>
        <w:t>two</w:t>
      </w:r>
      <w:r w:rsidRPr="00E84772">
        <w:rPr>
          <w:rFonts w:ascii="Times New Roman" w:hAnsi="Times New Roman" w:cs="Times New Roman"/>
          <w:sz w:val="24"/>
          <w:szCs w:val="24"/>
        </w:rPr>
        <w:t xml:space="preserve">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w:t>
      </w:r>
      <w:r w:rsidR="00292D02">
        <w:rPr>
          <w:rFonts w:ascii="Times New Roman" w:hAnsi="Times New Roman" w:cs="Times New Roman"/>
          <w:sz w:val="24"/>
          <w:szCs w:val="24"/>
        </w:rPr>
        <w:t>d</w:t>
      </w:r>
      <w:r w:rsidR="00E14EF1" w:rsidRPr="00E84772">
        <w:rPr>
          <w:rFonts w:ascii="Times New Roman" w:hAnsi="Times New Roman" w:cs="Times New Roman"/>
          <w:sz w:val="24"/>
          <w:szCs w:val="24"/>
        </w:rPr>
        <w:t xml:space="preserve"> inside that database, allow the score to be retrieved from the database and be displayed to the user to show them who has scored the highest.</w:t>
      </w: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70023578"/>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5014BCDD" w14:textId="77777777" w:rsidR="00762607" w:rsidRDefault="00762607" w:rsidP="00762607">
      <w:pPr>
        <w:pStyle w:val="ListParagraph"/>
        <w:jc w:val="center"/>
        <w:rPr>
          <w:rFonts w:ascii="Times New Roman" w:hAnsi="Times New Roman" w:cs="Times New Roman"/>
          <w:sz w:val="24"/>
          <w:szCs w:val="24"/>
        </w:rPr>
      </w:pPr>
      <w:r>
        <w:rPr>
          <w:rFonts w:ascii="Times New Roman" w:hAnsi="Times New Roman" w:cs="Times New Roman"/>
          <w:sz w:val="24"/>
          <w:szCs w:val="24"/>
        </w:rPr>
        <w:t>Minimum requirements</w:t>
      </w:r>
    </w:p>
    <w:p w14:paraId="403B1636" w14:textId="6E555420"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Windows. OS: Any modern</w:t>
      </w:r>
    </w:p>
    <w:p w14:paraId="0589A886" w14:textId="5A8943D6"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OS. Processor: 1.1 GHz Processor.</w:t>
      </w:r>
    </w:p>
    <w:p w14:paraId="4628AAC6" w14:textId="3208348D" w:rsidR="009D2D6F" w:rsidRPr="00510C48" w:rsidRDefault="00762607" w:rsidP="00510C48">
      <w:pPr>
        <w:pStyle w:val="ListParagraph"/>
        <w:jc w:val="center"/>
        <w:rPr>
          <w:rFonts w:ascii="Times New Roman" w:hAnsi="Times New Roman" w:cs="Times New Roman"/>
        </w:rPr>
      </w:pPr>
      <w:r w:rsidRPr="00762607">
        <w:rPr>
          <w:rFonts w:ascii="Times New Roman" w:hAnsi="Times New Roman" w:cs="Times New Roman"/>
          <w:sz w:val="24"/>
          <w:szCs w:val="24"/>
        </w:rPr>
        <w:t>Memory: 2 GB RAM</w:t>
      </w: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70023579"/>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3DD38AA2" w:rsidR="00A01879" w:rsidRPr="00E84772" w:rsidRDefault="00A01879"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w:t>
      </w:r>
      <w:r w:rsidR="00762607" w:rsidRPr="00E84772">
        <w:rPr>
          <w:rFonts w:ascii="Times New Roman" w:hAnsi="Times New Roman" w:cs="Times New Roman"/>
          <w:sz w:val="24"/>
          <w:szCs w:val="24"/>
        </w:rPr>
        <w:t>investigated</w:t>
      </w:r>
      <w:r w:rsidRPr="00E84772">
        <w:rPr>
          <w:rFonts w:ascii="Times New Roman" w:hAnsi="Times New Roman" w:cs="Times New Roman"/>
          <w:sz w:val="24"/>
          <w:szCs w:val="24"/>
        </w:rPr>
        <w:t xml:space="preserve">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w:t>
      </w:r>
      <w:r w:rsidR="00A3024C">
        <w:rPr>
          <w:rFonts w:ascii="Times New Roman" w:hAnsi="Times New Roman" w:cs="Times New Roman"/>
          <w:sz w:val="24"/>
          <w:szCs w:val="24"/>
        </w:rPr>
        <w:t>D</w:t>
      </w:r>
      <w:r w:rsidR="00F931DB" w:rsidRPr="00E84772">
        <w:rPr>
          <w:rFonts w:ascii="Times New Roman" w:hAnsi="Times New Roman" w:cs="Times New Roman"/>
          <w:sz w:val="24"/>
          <w:szCs w:val="24"/>
        </w:rPr>
        <w:t xml:space="preserve"> and 3</w:t>
      </w:r>
      <w:r w:rsidR="00A3024C">
        <w:rPr>
          <w:rFonts w:ascii="Times New Roman" w:hAnsi="Times New Roman" w:cs="Times New Roman"/>
          <w:sz w:val="24"/>
          <w:szCs w:val="24"/>
        </w:rPr>
        <w:t>D</w:t>
      </w:r>
      <w:r w:rsidR="00F931DB" w:rsidRPr="00E84772">
        <w:rPr>
          <w:rFonts w:ascii="Times New Roman" w:hAnsi="Times New Roman" w:cs="Times New Roman"/>
          <w:sz w:val="24"/>
          <w:szCs w:val="24"/>
        </w:rPr>
        <w:t xml:space="preserve">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70023580"/>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70023581"/>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41BD7884" w14:textId="3810E71F" w:rsidR="00762607" w:rsidRDefault="001E3B66" w:rsidP="00762607">
      <w:pPr>
        <w:pStyle w:val="ListParagraph"/>
        <w:ind w:firstLine="720"/>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xml:space="preserve">. The concept art for both cards and menu was done on paper with ink and pens, then it was recreated in GIMP 2.0 </w:t>
      </w:r>
      <w:r w:rsidR="00762607">
        <w:rPr>
          <w:rFonts w:ascii="Times New Roman" w:hAnsi="Times New Roman" w:cs="Times New Roman"/>
          <w:sz w:val="24"/>
          <w:szCs w:val="24"/>
        </w:rPr>
        <w:t>first a base layer for the background was created, then once that background was done</w:t>
      </w:r>
      <w:r w:rsidR="00B218D6">
        <w:rPr>
          <w:rFonts w:ascii="Times New Roman" w:hAnsi="Times New Roman" w:cs="Times New Roman"/>
          <w:sz w:val="24"/>
          <w:szCs w:val="24"/>
        </w:rPr>
        <w:t>,</w:t>
      </w:r>
      <w:r w:rsidR="00762607">
        <w:rPr>
          <w:rFonts w:ascii="Times New Roman" w:hAnsi="Times New Roman" w:cs="Times New Roman"/>
          <w:sz w:val="24"/>
          <w:szCs w:val="24"/>
        </w:rPr>
        <w:t xml:space="preserve"> the image was reversed and the centre was removed, then a</w:t>
      </w:r>
      <w:r w:rsidR="00BA1240">
        <w:rPr>
          <w:rFonts w:ascii="Times New Roman" w:hAnsi="Times New Roman" w:cs="Times New Roman"/>
          <w:sz w:val="24"/>
          <w:szCs w:val="24"/>
        </w:rPr>
        <w:t>n</w:t>
      </w:r>
      <w:r w:rsidR="00762607">
        <w:rPr>
          <w:rFonts w:ascii="Times New Roman" w:hAnsi="Times New Roman" w:cs="Times New Roman"/>
          <w:sz w:val="24"/>
          <w:szCs w:val="24"/>
        </w:rPr>
        <w:t xml:space="preserve"> area for the </w:t>
      </w:r>
      <w:r w:rsidR="00BA1240">
        <w:rPr>
          <w:rFonts w:ascii="Times New Roman" w:hAnsi="Times New Roman" w:cs="Times New Roman"/>
          <w:sz w:val="24"/>
          <w:szCs w:val="24"/>
        </w:rPr>
        <w:t xml:space="preserve">symbol that will be matched in game </w:t>
      </w:r>
      <w:r w:rsidR="00762607">
        <w:rPr>
          <w:rFonts w:ascii="Times New Roman" w:hAnsi="Times New Roman" w:cs="Times New Roman"/>
          <w:sz w:val="24"/>
          <w:szCs w:val="24"/>
        </w:rPr>
        <w:t>was made</w:t>
      </w:r>
      <w:r w:rsidR="00BA1240">
        <w:rPr>
          <w:rFonts w:ascii="Times New Roman" w:hAnsi="Times New Roman" w:cs="Times New Roman"/>
          <w:sz w:val="24"/>
          <w:szCs w:val="24"/>
        </w:rPr>
        <w:t>, once the base for the front of the card was finished, multiple layers were made and each shape was created with a layer for each text, this way we can have every card finished just be hidden or showing layers.</w:t>
      </w:r>
    </w:p>
    <w:p w14:paraId="57B0F69D" w14:textId="77777777" w:rsidR="00762607" w:rsidRDefault="00762607" w:rsidP="00E14EF1">
      <w:pPr>
        <w:pStyle w:val="ListParagraph"/>
        <w:rPr>
          <w:rFonts w:ascii="Times New Roman" w:hAnsi="Times New Roman" w:cs="Times New Roman"/>
          <w:sz w:val="24"/>
          <w:szCs w:val="24"/>
        </w:rPr>
      </w:pPr>
    </w:p>
    <w:p w14:paraId="280DD92A" w14:textId="2ECF7F57" w:rsidR="00762607" w:rsidRDefault="00762607" w:rsidP="00E14EF1">
      <w:pPr>
        <w:pStyle w:val="ListParagraph"/>
        <w:rPr>
          <w:rFonts w:ascii="Times New Roman" w:hAnsi="Times New Roman" w:cs="Times New Roman"/>
          <w:sz w:val="24"/>
          <w:szCs w:val="24"/>
        </w:rPr>
      </w:pPr>
      <w:r>
        <w:rPr>
          <w:rFonts w:ascii="Times New Roman" w:hAnsi="Times New Roman" w:cs="Times New Roman"/>
          <w:sz w:val="24"/>
          <w:szCs w:val="24"/>
        </w:rPr>
        <w:t>1.Unity Interface</w:t>
      </w:r>
    </w:p>
    <w:p w14:paraId="695506AB" w14:textId="77777777" w:rsidR="00446708" w:rsidRDefault="00446708" w:rsidP="00E14EF1">
      <w:pPr>
        <w:pStyle w:val="ListParagraph"/>
        <w:rPr>
          <w:rFonts w:ascii="Times New Roman" w:hAnsi="Times New Roman" w:cs="Times New Roman"/>
          <w:sz w:val="24"/>
          <w:szCs w:val="24"/>
        </w:rPr>
      </w:pPr>
    </w:p>
    <w:p w14:paraId="14325DA0" w14:textId="4532FA54" w:rsidR="00762607" w:rsidRPr="00C96C48" w:rsidRDefault="00762607" w:rsidP="00E14EF1">
      <w:pPr>
        <w:pStyle w:val="ListParagraph"/>
        <w:rPr>
          <w:rFonts w:ascii="Times New Roman" w:hAnsi="Times New Roman" w:cs="Times New Roman"/>
          <w:sz w:val="24"/>
          <w:szCs w:val="24"/>
        </w:rPr>
      </w:pPr>
      <w:r w:rsidRPr="00762607">
        <w:rPr>
          <w:rFonts w:ascii="Times New Roman" w:hAnsi="Times New Roman" w:cs="Times New Roman"/>
          <w:noProof/>
          <w:sz w:val="24"/>
          <w:szCs w:val="24"/>
        </w:rPr>
        <w:drawing>
          <wp:anchor distT="0" distB="0" distL="114300" distR="114300" simplePos="0" relativeHeight="251673600" behindDoc="1" locked="0" layoutInCell="1" allowOverlap="1" wp14:anchorId="4FBA4E1E" wp14:editId="5A8A7920">
            <wp:simplePos x="0" y="0"/>
            <wp:positionH relativeFrom="column">
              <wp:posOffset>457200</wp:posOffset>
            </wp:positionH>
            <wp:positionV relativeFrom="paragraph">
              <wp:posOffset>635</wp:posOffset>
            </wp:positionV>
            <wp:extent cx="5943600" cy="3351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4565D476" w14:textId="0A364FAB" w:rsidR="00395D83" w:rsidRPr="00E84772" w:rsidRDefault="00395D83" w:rsidP="00E14EF1">
      <w:pPr>
        <w:pStyle w:val="ListParagraph"/>
        <w:rPr>
          <w:rFonts w:ascii="Times New Roman" w:hAnsi="Times New Roman" w:cs="Times New Roman"/>
        </w:rPr>
      </w:pPr>
    </w:p>
    <w:p w14:paraId="29973E0D" w14:textId="77777777" w:rsidR="00762607" w:rsidRDefault="00762607" w:rsidP="00C30AA3">
      <w:pPr>
        <w:pStyle w:val="ListParagraph"/>
        <w:jc w:val="center"/>
        <w:rPr>
          <w:rFonts w:ascii="Times New Roman" w:hAnsi="Times New Roman" w:cs="Times New Roman"/>
          <w:sz w:val="28"/>
          <w:szCs w:val="28"/>
          <w:u w:val="single"/>
        </w:rPr>
      </w:pPr>
    </w:p>
    <w:p w14:paraId="316A9CDA" w14:textId="77777777" w:rsidR="00762607" w:rsidRDefault="00762607" w:rsidP="00C30AA3">
      <w:pPr>
        <w:pStyle w:val="ListParagraph"/>
        <w:jc w:val="center"/>
        <w:rPr>
          <w:rFonts w:ascii="Times New Roman" w:hAnsi="Times New Roman" w:cs="Times New Roman"/>
          <w:sz w:val="28"/>
          <w:szCs w:val="28"/>
          <w:u w:val="single"/>
        </w:rPr>
      </w:pPr>
    </w:p>
    <w:p w14:paraId="22B30251" w14:textId="77777777" w:rsidR="00762607" w:rsidRDefault="00762607" w:rsidP="00C30AA3">
      <w:pPr>
        <w:pStyle w:val="ListParagraph"/>
        <w:jc w:val="center"/>
        <w:rPr>
          <w:rFonts w:ascii="Times New Roman" w:hAnsi="Times New Roman" w:cs="Times New Roman"/>
          <w:sz w:val="28"/>
          <w:szCs w:val="28"/>
          <w:u w:val="single"/>
        </w:rPr>
      </w:pPr>
    </w:p>
    <w:p w14:paraId="0CAE69AA" w14:textId="77777777" w:rsidR="00762607" w:rsidRDefault="00762607" w:rsidP="00C30AA3">
      <w:pPr>
        <w:pStyle w:val="ListParagraph"/>
        <w:jc w:val="center"/>
        <w:rPr>
          <w:rFonts w:ascii="Times New Roman" w:hAnsi="Times New Roman" w:cs="Times New Roman"/>
          <w:sz w:val="28"/>
          <w:szCs w:val="28"/>
          <w:u w:val="single"/>
        </w:rPr>
      </w:pPr>
    </w:p>
    <w:p w14:paraId="183E8E3C" w14:textId="77777777" w:rsidR="00762607" w:rsidRDefault="00762607" w:rsidP="00C30AA3">
      <w:pPr>
        <w:pStyle w:val="ListParagraph"/>
        <w:jc w:val="center"/>
        <w:rPr>
          <w:rFonts w:ascii="Times New Roman" w:hAnsi="Times New Roman" w:cs="Times New Roman"/>
          <w:sz w:val="28"/>
          <w:szCs w:val="28"/>
          <w:u w:val="single"/>
        </w:rPr>
      </w:pPr>
    </w:p>
    <w:p w14:paraId="532C85DF" w14:textId="77777777" w:rsidR="00762607" w:rsidRDefault="00762607" w:rsidP="00C30AA3">
      <w:pPr>
        <w:pStyle w:val="ListParagraph"/>
        <w:jc w:val="center"/>
        <w:rPr>
          <w:rFonts w:ascii="Times New Roman" w:hAnsi="Times New Roman" w:cs="Times New Roman"/>
          <w:sz w:val="28"/>
          <w:szCs w:val="28"/>
          <w:u w:val="single"/>
        </w:rPr>
      </w:pPr>
    </w:p>
    <w:p w14:paraId="3EDDCD84" w14:textId="77777777" w:rsidR="00762607" w:rsidRDefault="00762607" w:rsidP="00C30AA3">
      <w:pPr>
        <w:pStyle w:val="ListParagraph"/>
        <w:jc w:val="center"/>
        <w:rPr>
          <w:rFonts w:ascii="Times New Roman" w:hAnsi="Times New Roman" w:cs="Times New Roman"/>
          <w:sz w:val="28"/>
          <w:szCs w:val="28"/>
          <w:u w:val="single"/>
        </w:rPr>
      </w:pPr>
    </w:p>
    <w:p w14:paraId="5D597031" w14:textId="77777777" w:rsidR="00762607" w:rsidRDefault="00762607" w:rsidP="00C30AA3">
      <w:pPr>
        <w:pStyle w:val="ListParagraph"/>
        <w:jc w:val="center"/>
        <w:rPr>
          <w:rFonts w:ascii="Times New Roman" w:hAnsi="Times New Roman" w:cs="Times New Roman"/>
          <w:sz w:val="28"/>
          <w:szCs w:val="28"/>
          <w:u w:val="single"/>
        </w:rPr>
      </w:pPr>
    </w:p>
    <w:p w14:paraId="574D7859" w14:textId="77777777" w:rsidR="00762607" w:rsidRDefault="00762607" w:rsidP="00C30AA3">
      <w:pPr>
        <w:pStyle w:val="ListParagraph"/>
        <w:jc w:val="center"/>
        <w:rPr>
          <w:rFonts w:ascii="Times New Roman" w:hAnsi="Times New Roman" w:cs="Times New Roman"/>
          <w:sz w:val="28"/>
          <w:szCs w:val="28"/>
          <w:u w:val="single"/>
        </w:rPr>
      </w:pPr>
    </w:p>
    <w:p w14:paraId="1D304581" w14:textId="77777777" w:rsidR="00762607" w:rsidRDefault="00762607" w:rsidP="00C30AA3">
      <w:pPr>
        <w:pStyle w:val="ListParagraph"/>
        <w:jc w:val="center"/>
        <w:rPr>
          <w:rFonts w:ascii="Times New Roman" w:hAnsi="Times New Roman" w:cs="Times New Roman"/>
          <w:sz w:val="28"/>
          <w:szCs w:val="28"/>
          <w:u w:val="single"/>
        </w:rPr>
      </w:pPr>
    </w:p>
    <w:p w14:paraId="3F22F785" w14:textId="77777777" w:rsidR="00762607" w:rsidRDefault="00762607" w:rsidP="00C30AA3">
      <w:pPr>
        <w:pStyle w:val="ListParagraph"/>
        <w:jc w:val="center"/>
        <w:rPr>
          <w:rFonts w:ascii="Times New Roman" w:hAnsi="Times New Roman" w:cs="Times New Roman"/>
          <w:sz w:val="28"/>
          <w:szCs w:val="28"/>
          <w:u w:val="single"/>
        </w:rPr>
      </w:pPr>
    </w:p>
    <w:p w14:paraId="7F8026F1" w14:textId="77777777" w:rsidR="00762607" w:rsidRDefault="00762607" w:rsidP="00C30AA3">
      <w:pPr>
        <w:pStyle w:val="ListParagraph"/>
        <w:jc w:val="center"/>
        <w:rPr>
          <w:rFonts w:ascii="Times New Roman" w:hAnsi="Times New Roman" w:cs="Times New Roman"/>
          <w:sz w:val="28"/>
          <w:szCs w:val="28"/>
          <w:u w:val="single"/>
        </w:rPr>
      </w:pPr>
    </w:p>
    <w:p w14:paraId="56ADABDC" w14:textId="77777777" w:rsidR="00762607" w:rsidRDefault="00762607" w:rsidP="00C30AA3">
      <w:pPr>
        <w:pStyle w:val="ListParagraph"/>
        <w:jc w:val="center"/>
        <w:rPr>
          <w:rFonts w:ascii="Times New Roman" w:hAnsi="Times New Roman" w:cs="Times New Roman"/>
          <w:sz w:val="28"/>
          <w:szCs w:val="28"/>
          <w:u w:val="single"/>
        </w:rPr>
      </w:pPr>
    </w:p>
    <w:p w14:paraId="2612909D" w14:textId="77777777" w:rsidR="00762607" w:rsidRDefault="00762607" w:rsidP="00C30AA3">
      <w:pPr>
        <w:pStyle w:val="ListParagraph"/>
        <w:jc w:val="center"/>
        <w:rPr>
          <w:rFonts w:ascii="Times New Roman" w:hAnsi="Times New Roman" w:cs="Times New Roman"/>
          <w:sz w:val="28"/>
          <w:szCs w:val="28"/>
          <w:u w:val="single"/>
        </w:rPr>
      </w:pPr>
    </w:p>
    <w:p w14:paraId="61D6C91A" w14:textId="77777777" w:rsidR="00762607" w:rsidRDefault="00762607" w:rsidP="00C30AA3">
      <w:pPr>
        <w:pStyle w:val="ListParagraph"/>
        <w:jc w:val="center"/>
        <w:rPr>
          <w:rFonts w:ascii="Times New Roman" w:hAnsi="Times New Roman" w:cs="Times New Roman"/>
          <w:sz w:val="28"/>
          <w:szCs w:val="28"/>
          <w:u w:val="single"/>
        </w:rPr>
      </w:pPr>
    </w:p>
    <w:p w14:paraId="5344F57D" w14:textId="2FCA92DA" w:rsidR="00762607" w:rsidRDefault="00762607" w:rsidP="00C30AA3">
      <w:pPr>
        <w:pStyle w:val="ListParagraph"/>
        <w:jc w:val="center"/>
        <w:rPr>
          <w:rFonts w:ascii="Times New Roman" w:hAnsi="Times New Roman" w:cs="Times New Roman"/>
          <w:sz w:val="28"/>
          <w:szCs w:val="28"/>
          <w:u w:val="single"/>
        </w:rPr>
      </w:pPr>
    </w:p>
    <w:p w14:paraId="09707C3B" w14:textId="5CB28A6D" w:rsidR="00762607" w:rsidRDefault="00762607" w:rsidP="00C30AA3">
      <w:pPr>
        <w:pStyle w:val="ListParagraph"/>
        <w:jc w:val="center"/>
        <w:rPr>
          <w:rFonts w:ascii="Times New Roman" w:hAnsi="Times New Roman" w:cs="Times New Roman"/>
          <w:sz w:val="28"/>
          <w:szCs w:val="28"/>
          <w:u w:val="single"/>
        </w:rPr>
      </w:pPr>
    </w:p>
    <w:p w14:paraId="487562D2" w14:textId="5A5CE95B" w:rsidR="00762607" w:rsidRDefault="00762607" w:rsidP="00C30AA3">
      <w:pPr>
        <w:pStyle w:val="ListParagraph"/>
        <w:jc w:val="center"/>
        <w:rPr>
          <w:rFonts w:ascii="Times New Roman" w:hAnsi="Times New Roman" w:cs="Times New Roman"/>
          <w:sz w:val="28"/>
          <w:szCs w:val="28"/>
          <w:u w:val="single"/>
        </w:rPr>
      </w:pPr>
    </w:p>
    <w:p w14:paraId="39712472" w14:textId="449001D4" w:rsidR="00762607" w:rsidRDefault="00762607" w:rsidP="00C30AA3">
      <w:pPr>
        <w:pStyle w:val="ListParagraph"/>
        <w:jc w:val="center"/>
        <w:rPr>
          <w:rFonts w:ascii="Times New Roman" w:hAnsi="Times New Roman" w:cs="Times New Roman"/>
          <w:sz w:val="28"/>
          <w:szCs w:val="28"/>
          <w:u w:val="single"/>
        </w:rPr>
      </w:pPr>
    </w:p>
    <w:p w14:paraId="63A308BE" w14:textId="77777777" w:rsidR="00762607" w:rsidRDefault="00762607" w:rsidP="00C30AA3">
      <w:pPr>
        <w:pStyle w:val="ListParagraph"/>
        <w:jc w:val="center"/>
        <w:rPr>
          <w:rFonts w:ascii="Times New Roman" w:hAnsi="Times New Roman" w:cs="Times New Roman"/>
          <w:sz w:val="28"/>
          <w:szCs w:val="28"/>
          <w:u w:val="single"/>
        </w:rPr>
      </w:pPr>
    </w:p>
    <w:p w14:paraId="396575ED" w14:textId="36EA7D93" w:rsidR="00762607" w:rsidRDefault="00762607" w:rsidP="00C30AA3">
      <w:pPr>
        <w:pStyle w:val="ListParagraph"/>
        <w:jc w:val="center"/>
        <w:rPr>
          <w:rFonts w:ascii="Times New Roman" w:hAnsi="Times New Roman" w:cs="Times New Roman"/>
          <w:sz w:val="28"/>
          <w:szCs w:val="28"/>
          <w:u w:val="single"/>
        </w:rPr>
      </w:pPr>
    </w:p>
    <w:p w14:paraId="5CE04FEF" w14:textId="2467745E" w:rsidR="00762607" w:rsidRDefault="00762607" w:rsidP="00C30AA3">
      <w:pPr>
        <w:pStyle w:val="ListParagraph"/>
        <w:jc w:val="center"/>
        <w:rPr>
          <w:rFonts w:ascii="Times New Roman" w:hAnsi="Times New Roman" w:cs="Times New Roman"/>
          <w:sz w:val="28"/>
          <w:szCs w:val="28"/>
          <w:u w:val="single"/>
        </w:rPr>
      </w:pPr>
    </w:p>
    <w:p w14:paraId="2FE80D3F" w14:textId="77777777" w:rsidR="00762607" w:rsidRDefault="00762607" w:rsidP="00C30AA3">
      <w:pPr>
        <w:pStyle w:val="ListParagraph"/>
        <w:jc w:val="center"/>
        <w:rPr>
          <w:rFonts w:ascii="Times New Roman" w:hAnsi="Times New Roman" w:cs="Times New Roman"/>
          <w:sz w:val="28"/>
          <w:szCs w:val="28"/>
          <w:u w:val="single"/>
        </w:rPr>
      </w:pPr>
    </w:p>
    <w:p w14:paraId="5168857D" w14:textId="77777777" w:rsidR="00762607" w:rsidRPr="00606636" w:rsidRDefault="00762607" w:rsidP="00606636">
      <w:pPr>
        <w:rPr>
          <w:rFonts w:ascii="Times New Roman" w:hAnsi="Times New Roman" w:cs="Times New Roman"/>
          <w:sz w:val="28"/>
          <w:szCs w:val="28"/>
          <w:u w:val="single"/>
        </w:rPr>
      </w:pPr>
    </w:p>
    <w:p w14:paraId="7456A622" w14:textId="65184D6E"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w:t>
      </w:r>
      <w:r w:rsidR="008224DD">
        <w:rPr>
          <w:rFonts w:ascii="Times New Roman" w:hAnsi="Times New Roman" w:cs="Times New Roman"/>
          <w:sz w:val="28"/>
          <w:szCs w:val="28"/>
          <w:u w:val="single"/>
        </w:rPr>
        <w:t xml:space="preserve"> </w:t>
      </w:r>
      <w:r w:rsidRPr="00C30AA3">
        <w:rPr>
          <w:rFonts w:ascii="Times New Roman" w:hAnsi="Times New Roman" w:cs="Times New Roman"/>
          <w:sz w:val="28"/>
          <w:szCs w:val="28"/>
          <w:u w:val="single"/>
        </w:rPr>
        <w:t>Start Menu Concept Art</w:t>
      </w:r>
    </w:p>
    <w:p w14:paraId="469C9838" w14:textId="2EE11662" w:rsidR="001E3B66" w:rsidRPr="00E84772" w:rsidRDefault="00BB09A2"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09379389">
            <wp:simplePos x="0" y="0"/>
            <wp:positionH relativeFrom="margin">
              <wp:align>center</wp:align>
            </wp:positionH>
            <wp:positionV relativeFrom="page">
              <wp:posOffset>1447800</wp:posOffset>
            </wp:positionV>
            <wp:extent cx="5040630" cy="3314700"/>
            <wp:effectExtent l="133350" t="114300" r="140970" b="152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E0299F" w14:textId="2D36F032" w:rsidR="001E3B66" w:rsidRPr="00E84772" w:rsidRDefault="001E3B66" w:rsidP="00E14EF1">
      <w:pPr>
        <w:pStyle w:val="ListParagraph"/>
        <w:rPr>
          <w:rFonts w:ascii="Times New Roman" w:hAnsi="Times New Roman" w:cs="Times New Roman"/>
        </w:rPr>
      </w:pPr>
    </w:p>
    <w:p w14:paraId="16A146B4" w14:textId="1588DE4A"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0681F173" w14:textId="3F756519" w:rsidR="00CC7137" w:rsidRDefault="00CC7137" w:rsidP="00762607">
      <w:pPr>
        <w:pStyle w:val="ListParagraph"/>
        <w:ind w:firstLine="720"/>
        <w:rPr>
          <w:rFonts w:ascii="Times New Roman" w:hAnsi="Times New Roman" w:cs="Times New Roman"/>
          <w:sz w:val="24"/>
          <w:szCs w:val="24"/>
        </w:rPr>
      </w:pPr>
      <w:r w:rsidRPr="006F3319">
        <w:rPr>
          <w:rFonts w:ascii="Times New Roman" w:hAnsi="Times New Roman" w:cs="Times New Roman"/>
          <w:sz w:val="24"/>
          <w:szCs w:val="24"/>
        </w:rPr>
        <w:t>The start menu concept was based on simple colour</w:t>
      </w:r>
      <w:r w:rsidR="00395D83" w:rsidRPr="006F3319">
        <w:rPr>
          <w:rFonts w:ascii="Times New Roman" w:hAnsi="Times New Roman" w:cs="Times New Roman"/>
          <w:sz w:val="24"/>
          <w:szCs w:val="24"/>
        </w:rPr>
        <w:t xml:space="preserve">s and lines, </w:t>
      </w:r>
      <w:r w:rsidR="00762607" w:rsidRPr="006F3319">
        <w:rPr>
          <w:rFonts w:ascii="Times New Roman" w:hAnsi="Times New Roman" w:cs="Times New Roman"/>
          <w:sz w:val="24"/>
          <w:szCs w:val="24"/>
        </w:rPr>
        <w:t>it’s</w:t>
      </w:r>
      <w:r w:rsidR="00395D83" w:rsidRPr="006F3319">
        <w:rPr>
          <w:rFonts w:ascii="Times New Roman" w:hAnsi="Times New Roman" w:cs="Times New Roman"/>
          <w:sz w:val="24"/>
          <w:szCs w:val="24"/>
        </w:rPr>
        <w:t xml:space="preserve"> to grab the user</w:t>
      </w:r>
      <w:r w:rsidR="0063701F">
        <w:rPr>
          <w:rFonts w:ascii="Times New Roman" w:hAnsi="Times New Roman" w:cs="Times New Roman"/>
          <w:sz w:val="24"/>
          <w:szCs w:val="24"/>
        </w:rPr>
        <w:t>’s</w:t>
      </w:r>
      <w:r w:rsidR="00395D83" w:rsidRPr="006F3319">
        <w:rPr>
          <w:rFonts w:ascii="Times New Roman" w:hAnsi="Times New Roman" w:cs="Times New Roman"/>
          <w:sz w:val="24"/>
          <w:szCs w:val="24"/>
        </w:rPr>
        <w:t xml:space="preserve"> interest and attention, we ended up going with this design as it matched our requirements and gave a nostalgic aesthetic 90s feel.</w:t>
      </w:r>
    </w:p>
    <w:p w14:paraId="4227B25C" w14:textId="77777777" w:rsidR="00A53EB9" w:rsidRPr="006F3319" w:rsidRDefault="00A53EB9" w:rsidP="00762607">
      <w:pPr>
        <w:pStyle w:val="ListParagraph"/>
        <w:ind w:firstLine="720"/>
        <w:rPr>
          <w:rFonts w:ascii="Times New Roman" w:hAnsi="Times New Roman" w:cs="Times New Roman"/>
          <w:sz w:val="24"/>
          <w:szCs w:val="24"/>
        </w:rPr>
      </w:pPr>
    </w:p>
    <w:p w14:paraId="3B996169" w14:textId="097099AD" w:rsidR="000D6A01" w:rsidRDefault="000D6A01" w:rsidP="00606636">
      <w:pPr>
        <w:ind w:left="1440" w:firstLine="720"/>
        <w:rPr>
          <w:rFonts w:ascii="Times New Roman" w:hAnsi="Times New Roman" w:cs="Times New Roman"/>
          <w:sz w:val="28"/>
          <w:szCs w:val="28"/>
          <w:u w:val="single"/>
        </w:rPr>
      </w:pPr>
      <w:r w:rsidRPr="00606636">
        <w:rPr>
          <w:rFonts w:ascii="Times New Roman" w:hAnsi="Times New Roman" w:cs="Times New Roman"/>
          <w:sz w:val="28"/>
          <w:szCs w:val="28"/>
          <w:u w:val="single"/>
        </w:rPr>
        <w:t>2.</w:t>
      </w:r>
      <w:r w:rsidR="00E8114A" w:rsidRPr="00606636">
        <w:rPr>
          <w:rFonts w:ascii="Times New Roman" w:hAnsi="Times New Roman" w:cs="Times New Roman"/>
          <w:sz w:val="28"/>
          <w:szCs w:val="28"/>
          <w:u w:val="single"/>
        </w:rPr>
        <w:t>Finished M</w:t>
      </w:r>
      <w:r w:rsidRPr="00606636">
        <w:rPr>
          <w:rFonts w:ascii="Times New Roman" w:hAnsi="Times New Roman" w:cs="Times New Roman"/>
          <w:sz w:val="28"/>
          <w:szCs w:val="28"/>
          <w:u w:val="single"/>
        </w:rPr>
        <w:t xml:space="preserve">enu </w:t>
      </w:r>
      <w:r w:rsidR="00E8114A" w:rsidRPr="00606636">
        <w:rPr>
          <w:rFonts w:ascii="Times New Roman" w:hAnsi="Times New Roman" w:cs="Times New Roman"/>
          <w:sz w:val="28"/>
          <w:szCs w:val="28"/>
          <w:u w:val="single"/>
        </w:rPr>
        <w:t>S</w:t>
      </w:r>
      <w:r w:rsidRPr="00606636">
        <w:rPr>
          <w:rFonts w:ascii="Times New Roman" w:hAnsi="Times New Roman" w:cs="Times New Roman"/>
          <w:sz w:val="28"/>
          <w:szCs w:val="28"/>
          <w:u w:val="single"/>
        </w:rPr>
        <w:t xml:space="preserve">creen </w:t>
      </w:r>
      <w:r w:rsidR="00E8114A" w:rsidRPr="00606636">
        <w:rPr>
          <w:rFonts w:ascii="Times New Roman" w:hAnsi="Times New Roman" w:cs="Times New Roman"/>
          <w:sz w:val="28"/>
          <w:szCs w:val="28"/>
          <w:u w:val="single"/>
        </w:rPr>
        <w:t>D</w:t>
      </w:r>
      <w:r w:rsidRPr="00606636">
        <w:rPr>
          <w:rFonts w:ascii="Times New Roman" w:hAnsi="Times New Roman" w:cs="Times New Roman"/>
          <w:sz w:val="28"/>
          <w:szCs w:val="28"/>
          <w:u w:val="single"/>
        </w:rPr>
        <w:t>esign</w:t>
      </w:r>
    </w:p>
    <w:p w14:paraId="2DC21F3D" w14:textId="69F39EA3" w:rsidR="00E66462" w:rsidRPr="00606636" w:rsidRDefault="00E66462" w:rsidP="00606636">
      <w:pPr>
        <w:ind w:left="1440" w:firstLine="720"/>
        <w:rPr>
          <w:rFonts w:ascii="Times New Roman" w:hAnsi="Times New Roman" w:cs="Times New Roman"/>
          <w:u w:val="single"/>
        </w:rPr>
      </w:pPr>
    </w:p>
    <w:p w14:paraId="1B57A725" w14:textId="3FC43D91" w:rsidR="00395D83" w:rsidRPr="00E84772" w:rsidRDefault="008D2906"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4A7D8015">
            <wp:simplePos x="0" y="0"/>
            <wp:positionH relativeFrom="margin">
              <wp:posOffset>819150</wp:posOffset>
            </wp:positionH>
            <wp:positionV relativeFrom="margin">
              <wp:posOffset>5019675</wp:posOffset>
            </wp:positionV>
            <wp:extent cx="4305300" cy="3209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01342569" w:rsidR="00395D83" w:rsidRDefault="00395D83" w:rsidP="00E14EF1">
      <w:pPr>
        <w:pStyle w:val="ListParagraph"/>
        <w:rPr>
          <w:rFonts w:ascii="Times New Roman" w:hAnsi="Times New Roman" w:cs="Times New Roman"/>
        </w:rPr>
      </w:pPr>
    </w:p>
    <w:p w14:paraId="488BCD5D" w14:textId="365246AC" w:rsidR="00BA1240" w:rsidRDefault="00BA1240" w:rsidP="00E14EF1">
      <w:pPr>
        <w:pStyle w:val="ListParagraph"/>
        <w:rPr>
          <w:rFonts w:ascii="Times New Roman" w:hAnsi="Times New Roman" w:cs="Times New Roman"/>
        </w:rPr>
      </w:pPr>
    </w:p>
    <w:p w14:paraId="01F1104D" w14:textId="17B4EA0E" w:rsidR="00395D83" w:rsidRPr="002D4E6B" w:rsidRDefault="00395D83" w:rsidP="002D4E6B">
      <w:pPr>
        <w:tabs>
          <w:tab w:val="left" w:pos="1710"/>
        </w:tabs>
        <w:rPr>
          <w:rFonts w:ascii="Times New Roman" w:hAnsi="Times New Roman" w:cs="Times New Roman"/>
        </w:rPr>
      </w:pPr>
    </w:p>
    <w:p w14:paraId="433970D2" w14:textId="78A46973" w:rsidR="000D6A01" w:rsidRDefault="000D6A01" w:rsidP="0018526C">
      <w:pPr>
        <w:pStyle w:val="ListParagraph"/>
        <w:jc w:val="center"/>
        <w:rPr>
          <w:rFonts w:ascii="Times New Roman" w:hAnsi="Times New Roman" w:cs="Times New Roman"/>
          <w:sz w:val="28"/>
          <w:szCs w:val="28"/>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78B2FE6A" w14:textId="05D7104A" w:rsidR="00606636" w:rsidRDefault="00606636" w:rsidP="00606636">
      <w:pPr>
        <w:pStyle w:val="ListParagraph"/>
        <w:rPr>
          <w:rFonts w:ascii="Times New Roman" w:hAnsi="Times New Roman" w:cs="Times New Roman"/>
          <w:sz w:val="28"/>
          <w:szCs w:val="28"/>
          <w:u w:val="single"/>
        </w:rPr>
      </w:pPr>
    </w:p>
    <w:p w14:paraId="44F3E949" w14:textId="05524186" w:rsidR="00606636" w:rsidRPr="00E84772" w:rsidRDefault="00606636" w:rsidP="00606636">
      <w:pPr>
        <w:ind w:firstLine="720"/>
        <w:rPr>
          <w:rFonts w:ascii="Times New Roman" w:hAnsi="Times New Roman" w:cs="Times New Roman"/>
        </w:rPr>
      </w:pPr>
      <w:r w:rsidRPr="00762607">
        <w:rPr>
          <w:rFonts w:ascii="Times New Roman" w:hAnsi="Times New Roman" w:cs="Times New Roman"/>
          <w:sz w:val="24"/>
          <w:szCs w:val="24"/>
        </w:rPr>
        <w:t>Next was the concept design for the cards that will be flipped during the game. With this we tried to make the object in the card stand out as much as we could so the user could not be confused as to what they are seen on screen, as such with went with a simple design again out of all the concept designs that we had.</w:t>
      </w:r>
    </w:p>
    <w:p w14:paraId="26988A07" w14:textId="7307B007" w:rsidR="00606636" w:rsidRPr="0018526C" w:rsidRDefault="00D4728C" w:rsidP="00606636">
      <w:pPr>
        <w:pStyle w:val="ListParagraph"/>
        <w:rPr>
          <w:rFonts w:ascii="Times New Roman" w:hAnsi="Times New Roman" w:cs="Times New Roman"/>
          <w:u w:val="single"/>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1E5532BD">
            <wp:simplePos x="0" y="0"/>
            <wp:positionH relativeFrom="margin">
              <wp:align>center</wp:align>
            </wp:positionH>
            <wp:positionV relativeFrom="page">
              <wp:posOffset>2308860</wp:posOffset>
            </wp:positionV>
            <wp:extent cx="4267200" cy="2924175"/>
            <wp:effectExtent l="152400" t="114300" r="133350" b="161925"/>
            <wp:wrapTight wrapText="bothSides">
              <wp:wrapPolygon edited="0">
                <wp:start x="-579" y="-844"/>
                <wp:lineTo x="-771" y="1689"/>
                <wp:lineTo x="-675" y="21952"/>
                <wp:lineTo x="-193" y="22655"/>
                <wp:lineTo x="21889" y="22655"/>
                <wp:lineTo x="22179" y="21952"/>
                <wp:lineTo x="22082" y="-844"/>
                <wp:lineTo x="-579" y="-84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20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B2FD88B" w14:textId="4490688D" w:rsidR="00395D83" w:rsidRPr="00E84772" w:rsidRDefault="00395D83" w:rsidP="00E14EF1">
      <w:pPr>
        <w:pStyle w:val="ListParagraph"/>
        <w:rPr>
          <w:rFonts w:ascii="Times New Roman" w:hAnsi="Times New Roman" w:cs="Times New Roman"/>
        </w:rPr>
      </w:pPr>
    </w:p>
    <w:p w14:paraId="562CD3C8" w14:textId="3AD4B7F0" w:rsidR="00395D83" w:rsidRPr="00E84772" w:rsidRDefault="00395D83" w:rsidP="00E14EF1">
      <w:pPr>
        <w:pStyle w:val="ListParagraph"/>
        <w:rPr>
          <w:rFonts w:ascii="Times New Roman" w:hAnsi="Times New Roman" w:cs="Times New Roman"/>
        </w:rPr>
      </w:pP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0628111A" w14:textId="5C94BA25" w:rsidR="00395D83" w:rsidRPr="003B6CD9" w:rsidRDefault="00395D83" w:rsidP="003B6CD9">
      <w:pPr>
        <w:rPr>
          <w:rFonts w:ascii="Times New Roman" w:hAnsi="Times New Roman" w:cs="Times New Roman"/>
        </w:rPr>
      </w:pPr>
    </w:p>
    <w:p w14:paraId="7F9EA258" w14:textId="1AFE115C" w:rsidR="00395D83" w:rsidRDefault="00E8114A" w:rsidP="00AB334D">
      <w:pPr>
        <w:pStyle w:val="ListParagraph"/>
        <w:ind w:left="0"/>
        <w:jc w:val="center"/>
        <w:rPr>
          <w:rFonts w:ascii="Times New Roman" w:hAnsi="Times New Roman" w:cs="Times New Roman"/>
          <w:sz w:val="24"/>
          <w:szCs w:val="24"/>
        </w:rPr>
      </w:pPr>
      <w:r w:rsidRPr="00CC1484">
        <w:rPr>
          <w:rFonts w:ascii="Times New Roman" w:hAnsi="Times New Roman" w:cs="Times New Roman"/>
          <w:sz w:val="24"/>
          <w:szCs w:val="24"/>
        </w:rPr>
        <w:t>As we wanted the game to have an overall connected design and theme, we went with cards that matched the start menu in design. We use 9 cards in total in the game each with a different shape that the user must match.</w:t>
      </w:r>
    </w:p>
    <w:p w14:paraId="1FECB6B6" w14:textId="77777777" w:rsidR="00897CBB" w:rsidRPr="00CC1484" w:rsidRDefault="00897CBB" w:rsidP="00E14EF1">
      <w:pPr>
        <w:pStyle w:val="ListParagraph"/>
        <w:rPr>
          <w:rFonts w:ascii="Times New Roman" w:hAnsi="Times New Roman" w:cs="Times New Roman"/>
          <w:sz w:val="24"/>
          <w:szCs w:val="24"/>
        </w:rPr>
      </w:pPr>
    </w:p>
    <w:p w14:paraId="7180D85A" w14:textId="7D6D32FB"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01BCA944" w:rsidR="00E8114A" w:rsidRPr="00E84772" w:rsidRDefault="00A960F3"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195D6059">
            <wp:simplePos x="0" y="0"/>
            <wp:positionH relativeFrom="column">
              <wp:posOffset>3333750</wp:posOffset>
            </wp:positionH>
            <wp:positionV relativeFrom="page">
              <wp:posOffset>6381751</wp:posOffset>
            </wp:positionV>
            <wp:extent cx="1885950" cy="2743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772">
        <w:rPr>
          <w:rFonts w:ascii="Times New Roman" w:hAnsi="Times New Roman" w:cs="Times New Roman"/>
          <w:noProof/>
        </w:rPr>
        <w:drawing>
          <wp:anchor distT="0" distB="0" distL="114300" distR="114300" simplePos="0" relativeHeight="251661312" behindDoc="1" locked="0" layoutInCell="1" allowOverlap="1" wp14:anchorId="12DDAC7E" wp14:editId="65154CC5">
            <wp:simplePos x="0" y="0"/>
            <wp:positionH relativeFrom="column">
              <wp:posOffset>1066800</wp:posOffset>
            </wp:positionH>
            <wp:positionV relativeFrom="paragraph">
              <wp:posOffset>88265</wp:posOffset>
            </wp:positionV>
            <wp:extent cx="1923415" cy="2733675"/>
            <wp:effectExtent l="0" t="0" r="63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415" cy="2733675"/>
                    </a:xfrm>
                    <a:prstGeom prst="rect">
                      <a:avLst/>
                    </a:prstGeom>
                    <a:noFill/>
                    <a:ln>
                      <a:noFill/>
                    </a:ln>
                  </pic:spPr>
                </pic:pic>
              </a:graphicData>
            </a:graphic>
            <wp14:sizeRelV relativeFrom="margin">
              <wp14:pctHeight>0</wp14:pctHeight>
            </wp14:sizeRelV>
          </wp:anchor>
        </w:drawing>
      </w:r>
    </w:p>
    <w:p w14:paraId="15F291C2" w14:textId="65163B37" w:rsidR="00E8114A" w:rsidRPr="00E84772" w:rsidRDefault="00E8114A" w:rsidP="00395D83">
      <w:pPr>
        <w:rPr>
          <w:rFonts w:ascii="Times New Roman" w:hAnsi="Times New Roman" w:cs="Times New Roman"/>
        </w:rPr>
      </w:pPr>
    </w:p>
    <w:p w14:paraId="70AD5519" w14:textId="3E95B759" w:rsidR="00395D83" w:rsidRPr="00E84772" w:rsidRDefault="00395D83" w:rsidP="00395D83">
      <w:pPr>
        <w:rPr>
          <w:rFonts w:ascii="Times New Roman" w:hAnsi="Times New Roman" w:cs="Times New Roman"/>
        </w:rPr>
      </w:pPr>
    </w:p>
    <w:p w14:paraId="577DB663" w14:textId="72FCBFB4"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4AEB3BCD" w:rsidR="00E8114A" w:rsidRPr="00E84772" w:rsidRDefault="00E8114A" w:rsidP="00E8114A">
      <w:pPr>
        <w:rPr>
          <w:rFonts w:ascii="Times New Roman" w:hAnsi="Times New Roman" w:cs="Times New Roman"/>
        </w:rPr>
      </w:pPr>
    </w:p>
    <w:p w14:paraId="229A15DD" w14:textId="3CB38DF5" w:rsidR="00E8114A" w:rsidRPr="00E84772" w:rsidRDefault="00E8114A" w:rsidP="00E8114A">
      <w:pPr>
        <w:jc w:val="center"/>
        <w:rPr>
          <w:rFonts w:ascii="Times New Roman" w:hAnsi="Times New Roman" w:cs="Times New Roman"/>
        </w:rPr>
      </w:pPr>
    </w:p>
    <w:p w14:paraId="271FED1B" w14:textId="101A598B" w:rsidR="00E8114A" w:rsidRPr="00E84772" w:rsidRDefault="00E8114A" w:rsidP="00E8114A">
      <w:pPr>
        <w:jc w:val="center"/>
        <w:rPr>
          <w:rFonts w:ascii="Times New Roman" w:hAnsi="Times New Roman" w:cs="Times New Roman"/>
        </w:rPr>
      </w:pPr>
    </w:p>
    <w:p w14:paraId="0CB615FC" w14:textId="527C41E8"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5A81B1B2" w:rsidR="00E8114A" w:rsidRPr="00E84772" w:rsidRDefault="00E8114A" w:rsidP="00E8114A">
      <w:pPr>
        <w:jc w:val="center"/>
        <w:rPr>
          <w:rFonts w:ascii="Times New Roman" w:hAnsi="Times New Roman" w:cs="Times New Roman"/>
        </w:rPr>
      </w:pPr>
    </w:p>
    <w:p w14:paraId="1C0894DE" w14:textId="2BAC6CF2"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0E6C43AA"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20EFAA8F" w:rsidR="00E8114A" w:rsidRPr="00E84772" w:rsidRDefault="00E8114A" w:rsidP="00E8114A">
      <w:pPr>
        <w:jc w:val="center"/>
        <w:rPr>
          <w:rFonts w:ascii="Times New Roman" w:hAnsi="Times New Roman" w:cs="Times New Roman"/>
        </w:rPr>
      </w:pPr>
    </w:p>
    <w:p w14:paraId="28CAA117" w14:textId="2424C33E" w:rsidR="00E8114A" w:rsidRPr="00E84772" w:rsidRDefault="00E8114A" w:rsidP="00E8114A">
      <w:pPr>
        <w:jc w:val="center"/>
        <w:rPr>
          <w:rFonts w:ascii="Times New Roman" w:hAnsi="Times New Roman" w:cs="Times New Roman"/>
        </w:rPr>
      </w:pPr>
    </w:p>
    <w:p w14:paraId="5C755B9F" w14:textId="77777777" w:rsidR="00C564A2" w:rsidRDefault="00C564A2" w:rsidP="00C564A2">
      <w:pPr>
        <w:rPr>
          <w:rFonts w:ascii="Times New Roman" w:hAnsi="Times New Roman" w:cs="Times New Roman"/>
        </w:rPr>
      </w:pPr>
    </w:p>
    <w:p w14:paraId="4A659EB4" w14:textId="191BD98B" w:rsidR="00752F7F" w:rsidRPr="00C564A2" w:rsidRDefault="00752F7F" w:rsidP="00C564A2">
      <w:pPr>
        <w:jc w:val="center"/>
        <w:rPr>
          <w:rFonts w:ascii="Times New Roman" w:hAnsi="Times New Roman" w:cs="Times New Roman"/>
          <w:sz w:val="28"/>
          <w:szCs w:val="28"/>
          <w:u w:val="single"/>
        </w:rPr>
      </w:pPr>
      <w:r w:rsidRPr="00C564A2">
        <w:rPr>
          <w:rFonts w:ascii="Times New Roman" w:hAnsi="Times New Roman" w:cs="Times New Roman"/>
          <w:sz w:val="28"/>
          <w:szCs w:val="28"/>
          <w:u w:val="single"/>
        </w:rPr>
        <w:t>Examples of other cards</w:t>
      </w:r>
    </w:p>
    <w:p w14:paraId="5F1CB7EA" w14:textId="6E887228" w:rsidR="00EF3876" w:rsidRPr="00752F7F" w:rsidRDefault="00B1262B" w:rsidP="00752F7F">
      <w:pPr>
        <w:pStyle w:val="ListParagraph"/>
        <w:rPr>
          <w:rFonts w:ascii="Times New Roman" w:hAnsi="Times New Roman" w:cs="Times New Roman"/>
          <w:u w:val="single"/>
        </w:rPr>
      </w:pPr>
      <w:r>
        <w:rPr>
          <w:noProof/>
        </w:rPr>
        <w:drawing>
          <wp:anchor distT="0" distB="0" distL="114300" distR="114300" simplePos="0" relativeHeight="251674624" behindDoc="1" locked="0" layoutInCell="1" allowOverlap="1" wp14:anchorId="247BCA58" wp14:editId="4797A23D">
            <wp:simplePos x="0" y="0"/>
            <wp:positionH relativeFrom="column">
              <wp:posOffset>460375</wp:posOffset>
            </wp:positionH>
            <wp:positionV relativeFrom="page">
              <wp:posOffset>1358900</wp:posOffset>
            </wp:positionV>
            <wp:extent cx="1844040" cy="2951480"/>
            <wp:effectExtent l="0" t="0" r="3810" b="1270"/>
            <wp:wrapTight wrapText="bothSides">
              <wp:wrapPolygon edited="0">
                <wp:start x="0" y="0"/>
                <wp:lineTo x="0" y="21470"/>
                <wp:lineTo x="21421" y="21470"/>
                <wp:lineTo x="214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5544F6D7" wp14:editId="2EA50707">
            <wp:simplePos x="0" y="0"/>
            <wp:positionH relativeFrom="column">
              <wp:posOffset>3603625</wp:posOffset>
            </wp:positionH>
            <wp:positionV relativeFrom="page">
              <wp:posOffset>1365250</wp:posOffset>
            </wp:positionV>
            <wp:extent cx="1844040" cy="2951480"/>
            <wp:effectExtent l="0" t="0" r="381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B0456" w14:textId="531883E3" w:rsidR="00621619" w:rsidRDefault="00621619" w:rsidP="00E8114A">
      <w:pPr>
        <w:jc w:val="center"/>
        <w:rPr>
          <w:rFonts w:ascii="Times New Roman" w:hAnsi="Times New Roman" w:cs="Times New Roman"/>
        </w:rPr>
      </w:pPr>
    </w:p>
    <w:p w14:paraId="11AEFB23" w14:textId="054F07C8" w:rsidR="00621619" w:rsidRDefault="00621619" w:rsidP="00E8114A">
      <w:pPr>
        <w:jc w:val="center"/>
        <w:rPr>
          <w:rFonts w:ascii="Times New Roman" w:hAnsi="Times New Roman" w:cs="Times New Roman"/>
        </w:rPr>
      </w:pPr>
    </w:p>
    <w:p w14:paraId="744AC309" w14:textId="3F8F5938" w:rsidR="00621619" w:rsidRDefault="00621619" w:rsidP="00E8114A">
      <w:pPr>
        <w:jc w:val="center"/>
        <w:rPr>
          <w:rFonts w:ascii="Times New Roman" w:hAnsi="Times New Roman" w:cs="Times New Roman"/>
        </w:rPr>
      </w:pPr>
    </w:p>
    <w:p w14:paraId="0BA60CBC" w14:textId="0B364226" w:rsidR="00621619" w:rsidRDefault="00621619" w:rsidP="00E8114A">
      <w:pPr>
        <w:jc w:val="center"/>
        <w:rPr>
          <w:rFonts w:ascii="Times New Roman" w:hAnsi="Times New Roman" w:cs="Times New Roman"/>
        </w:rPr>
      </w:pPr>
    </w:p>
    <w:p w14:paraId="384244A8" w14:textId="6150B9AB" w:rsidR="00621619" w:rsidRDefault="00621619" w:rsidP="00E8114A">
      <w:pPr>
        <w:jc w:val="center"/>
        <w:rPr>
          <w:rFonts w:ascii="Times New Roman" w:hAnsi="Times New Roman" w:cs="Times New Roman"/>
        </w:rPr>
      </w:pPr>
    </w:p>
    <w:p w14:paraId="70EFD0C0" w14:textId="3B284AB7" w:rsidR="00621619" w:rsidRDefault="00621619" w:rsidP="00E8114A">
      <w:pPr>
        <w:jc w:val="center"/>
        <w:rPr>
          <w:rFonts w:ascii="Times New Roman" w:hAnsi="Times New Roman" w:cs="Times New Roman"/>
        </w:rPr>
      </w:pPr>
    </w:p>
    <w:p w14:paraId="13C716CA" w14:textId="57C201B9" w:rsidR="00621619" w:rsidRDefault="00621619" w:rsidP="00E8114A">
      <w:pPr>
        <w:jc w:val="center"/>
        <w:rPr>
          <w:rFonts w:ascii="Times New Roman" w:hAnsi="Times New Roman" w:cs="Times New Roman"/>
        </w:rPr>
      </w:pPr>
    </w:p>
    <w:p w14:paraId="48C8F4D7" w14:textId="6065C5C1" w:rsidR="00621619" w:rsidRDefault="00621619" w:rsidP="00E8114A">
      <w:pPr>
        <w:jc w:val="center"/>
        <w:rPr>
          <w:rFonts w:ascii="Times New Roman" w:hAnsi="Times New Roman" w:cs="Times New Roman"/>
        </w:rPr>
      </w:pPr>
    </w:p>
    <w:p w14:paraId="3B605B4C" w14:textId="7A9B58CF" w:rsidR="00621619" w:rsidRDefault="00621619" w:rsidP="00E8114A">
      <w:pPr>
        <w:jc w:val="center"/>
        <w:rPr>
          <w:rFonts w:ascii="Times New Roman" w:hAnsi="Times New Roman" w:cs="Times New Roman"/>
        </w:rPr>
      </w:pPr>
    </w:p>
    <w:p w14:paraId="34AAF41D" w14:textId="1D63BA34" w:rsidR="00621619" w:rsidRDefault="00621619" w:rsidP="00E8114A">
      <w:pPr>
        <w:jc w:val="center"/>
        <w:rPr>
          <w:rFonts w:ascii="Times New Roman" w:hAnsi="Times New Roman" w:cs="Times New Roman"/>
        </w:rPr>
      </w:pPr>
    </w:p>
    <w:p w14:paraId="15EB232D" w14:textId="78B1375B" w:rsidR="00621619" w:rsidRDefault="00621619" w:rsidP="00E8114A">
      <w:pPr>
        <w:jc w:val="center"/>
        <w:rPr>
          <w:rFonts w:ascii="Times New Roman" w:hAnsi="Times New Roman" w:cs="Times New Roman"/>
        </w:rPr>
      </w:pPr>
    </w:p>
    <w:p w14:paraId="41A59F3C" w14:textId="09DAA056" w:rsidR="00621619" w:rsidRDefault="00621619" w:rsidP="00E8114A">
      <w:pPr>
        <w:jc w:val="center"/>
        <w:rPr>
          <w:rFonts w:ascii="Times New Roman" w:hAnsi="Times New Roman" w:cs="Times New Roman"/>
        </w:rPr>
      </w:pPr>
    </w:p>
    <w:p w14:paraId="2345A70F" w14:textId="4226BD8B" w:rsidR="00621619" w:rsidRDefault="00621619" w:rsidP="00E8114A">
      <w:pPr>
        <w:jc w:val="center"/>
        <w:rPr>
          <w:rFonts w:ascii="Times New Roman" w:hAnsi="Times New Roman" w:cs="Times New Roman"/>
        </w:rPr>
      </w:pPr>
    </w:p>
    <w:p w14:paraId="63426831" w14:textId="05A412D2" w:rsidR="00621619" w:rsidRDefault="00621619" w:rsidP="00E8114A">
      <w:pPr>
        <w:jc w:val="center"/>
        <w:rPr>
          <w:rFonts w:ascii="Times New Roman" w:hAnsi="Times New Roman" w:cs="Times New Roman"/>
        </w:rPr>
      </w:pPr>
    </w:p>
    <w:p w14:paraId="0272AECD" w14:textId="04A89DE8" w:rsidR="00621619" w:rsidRDefault="00621619" w:rsidP="00E8114A">
      <w:pPr>
        <w:jc w:val="center"/>
        <w:rPr>
          <w:rFonts w:ascii="Times New Roman" w:hAnsi="Times New Roman" w:cs="Times New Roman"/>
        </w:rPr>
      </w:pPr>
    </w:p>
    <w:p w14:paraId="53BE7FEF" w14:textId="4E3EDC90" w:rsidR="00621619" w:rsidRDefault="00621619" w:rsidP="00E8114A">
      <w:pPr>
        <w:jc w:val="center"/>
        <w:rPr>
          <w:rFonts w:ascii="Times New Roman" w:hAnsi="Times New Roman" w:cs="Times New Roman"/>
        </w:rPr>
      </w:pPr>
    </w:p>
    <w:p w14:paraId="5CA06EAE" w14:textId="11C2F868" w:rsidR="00621619" w:rsidRDefault="00621619" w:rsidP="00E8114A">
      <w:pPr>
        <w:jc w:val="center"/>
        <w:rPr>
          <w:rFonts w:ascii="Times New Roman" w:hAnsi="Times New Roman" w:cs="Times New Roman"/>
        </w:rPr>
      </w:pPr>
    </w:p>
    <w:p w14:paraId="5C0A1CCA" w14:textId="688A08E4" w:rsidR="00621619" w:rsidRDefault="00621619" w:rsidP="00621619">
      <w:pPr>
        <w:rPr>
          <w:rFonts w:ascii="Times New Roman" w:hAnsi="Times New Roman" w:cs="Times New Roman"/>
        </w:rPr>
      </w:pPr>
    </w:p>
    <w:p w14:paraId="7C53A2C3" w14:textId="77777777" w:rsidR="00621619" w:rsidRDefault="00621619" w:rsidP="00621619">
      <w:pPr>
        <w:rPr>
          <w:rFonts w:ascii="Times New Roman" w:hAnsi="Times New Roman" w:cs="Times New Roman"/>
        </w:rPr>
      </w:pPr>
    </w:p>
    <w:p w14:paraId="790BDACA" w14:textId="431E2133" w:rsidR="009B329C" w:rsidRPr="005E23CC" w:rsidRDefault="00F47C81" w:rsidP="005E23CC">
      <w:pPr>
        <w:pStyle w:val="Heading2"/>
        <w:rPr>
          <w:rFonts w:ascii="Times New Roman" w:hAnsi="Times New Roman" w:cs="Times New Roman"/>
          <w:color w:val="auto"/>
          <w:sz w:val="32"/>
          <w:szCs w:val="32"/>
          <w:u w:val="single"/>
        </w:rPr>
      </w:pPr>
      <w:bookmarkStart w:id="5" w:name="_Toc70023582"/>
      <w:r w:rsidRPr="00E84772">
        <w:rPr>
          <w:rFonts w:ascii="Times New Roman" w:hAnsi="Times New Roman" w:cs="Times New Roman"/>
          <w:color w:val="auto"/>
          <w:sz w:val="32"/>
          <w:szCs w:val="32"/>
          <w:u w:val="single"/>
        </w:rPr>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434D4E" w:rsidR="004108F5" w:rsidRPr="00EB6C44" w:rsidRDefault="007B4801" w:rsidP="008436AC">
      <w:pPr>
        <w:ind w:firstLine="720"/>
        <w:rPr>
          <w:rFonts w:ascii="Times New Roman" w:hAnsi="Times New Roman" w:cs="Times New Roman"/>
          <w:sz w:val="24"/>
          <w:szCs w:val="24"/>
        </w:rPr>
      </w:pPr>
      <w:r w:rsidRPr="00EB6C44">
        <w:rPr>
          <w:rFonts w:ascii="Times New Roman" w:hAnsi="Times New Roman" w:cs="Times New Roman"/>
          <w:sz w:val="24"/>
          <w:szCs w:val="24"/>
        </w:rPr>
        <w:t xml:space="preserve">The database is made up of a table called highscore, inside the table with have 3 columns id, name and score, id is a unique integer, name is text and can’t be null and score is an int and can’t be null. The database is designed so that in the game when the user gets a highscore </w:t>
      </w:r>
      <w:r w:rsidR="000E59C0">
        <w:rPr>
          <w:rFonts w:ascii="Times New Roman" w:hAnsi="Times New Roman" w:cs="Times New Roman"/>
          <w:sz w:val="24"/>
          <w:szCs w:val="24"/>
        </w:rPr>
        <w:t xml:space="preserve">their </w:t>
      </w:r>
      <w:r w:rsidR="000E59C0" w:rsidRPr="00EB6C44">
        <w:rPr>
          <w:rFonts w:ascii="Times New Roman" w:hAnsi="Times New Roman" w:cs="Times New Roman"/>
          <w:sz w:val="24"/>
          <w:szCs w:val="24"/>
        </w:rPr>
        <w:t>name</w:t>
      </w:r>
      <w:r w:rsidRPr="00EB6C44">
        <w:rPr>
          <w:rFonts w:ascii="Times New Roman" w:hAnsi="Times New Roman" w:cs="Times New Roman"/>
          <w:sz w:val="24"/>
          <w:szCs w:val="24"/>
        </w:rPr>
        <w:t xml:space="preserve"> and score will be stored in this database.</w:t>
      </w:r>
    </w:p>
    <w:p w14:paraId="57CDBFC1" w14:textId="2A99B4FA" w:rsidR="008436AC" w:rsidRPr="00044B50" w:rsidRDefault="004108F5" w:rsidP="00044B50">
      <w:pPr>
        <w:ind w:firstLine="720"/>
        <w:rPr>
          <w:rFonts w:ascii="Times New Roman" w:hAnsi="Times New Roman" w:cs="Times New Roman"/>
          <w:sz w:val="24"/>
          <w:szCs w:val="24"/>
        </w:rPr>
      </w:pPr>
      <w:r w:rsidRPr="00805D61">
        <w:rPr>
          <w:rFonts w:ascii="Times New Roman" w:hAnsi="Times New Roman" w:cs="Times New Roman"/>
          <w:sz w:val="24"/>
          <w:szCs w:val="24"/>
        </w:rPr>
        <w:lastRenderedPageBreak/>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r w:rsidR="008436AC">
        <w:rPr>
          <w:rFonts w:ascii="Times New Roman" w:hAnsi="Times New Roman" w:cs="Times New Roman"/>
          <w:sz w:val="24"/>
          <w:szCs w:val="24"/>
        </w:rPr>
        <w:t xml:space="preserve"> DB Browser was used and is a very easy to use SQLite database with a database, the database that was made using it was inserted into the assets folder of Unity allowing easy access to the database as shown </w:t>
      </w:r>
      <w:r w:rsidR="009C2D5F">
        <w:rPr>
          <w:rFonts w:ascii="Times New Roman" w:hAnsi="Times New Roman" w:cs="Times New Roman"/>
          <w:sz w:val="24"/>
          <w:szCs w:val="24"/>
        </w:rPr>
        <w:t>below</w:t>
      </w:r>
      <w:r w:rsidR="008436AC">
        <w:rPr>
          <w:rFonts w:ascii="Times New Roman" w:hAnsi="Times New Roman" w:cs="Times New Roman"/>
          <w:sz w:val="24"/>
          <w:szCs w:val="24"/>
        </w:rPr>
        <w:t>.</w:t>
      </w:r>
    </w:p>
    <w:p w14:paraId="2F7C69A5" w14:textId="7E9BF146" w:rsidR="00044B50" w:rsidRDefault="00E90D23">
      <w:pPr>
        <w:rPr>
          <w:rFonts w:ascii="Times New Roman" w:eastAsiaTheme="majorEastAsia" w:hAnsi="Times New Roman" w:cs="Times New Roman"/>
          <w:sz w:val="40"/>
          <w:szCs w:val="40"/>
          <w:u w:val="single"/>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0F4359F">
            <wp:simplePos x="0" y="0"/>
            <wp:positionH relativeFrom="margin">
              <wp:align>right</wp:align>
            </wp:positionH>
            <wp:positionV relativeFrom="paragraph">
              <wp:posOffset>107950</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r w:rsidR="00044B50">
        <w:rPr>
          <w:rFonts w:ascii="Times New Roman" w:hAnsi="Times New Roman" w:cs="Times New Roman"/>
          <w:sz w:val="40"/>
          <w:szCs w:val="40"/>
          <w:u w:val="single"/>
        </w:rPr>
        <w:br w:type="page"/>
      </w:r>
    </w:p>
    <w:p w14:paraId="3CD797FC" w14:textId="107D3C3B"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70023583"/>
      <w:r w:rsidRPr="00E84772">
        <w:rPr>
          <w:rFonts w:ascii="Times New Roman" w:hAnsi="Times New Roman" w:cs="Times New Roman"/>
          <w:color w:val="auto"/>
          <w:sz w:val="40"/>
          <w:szCs w:val="40"/>
          <w:u w:val="single"/>
        </w:rPr>
        <w:lastRenderedPageBreak/>
        <w:t>Architecture of the Game</w:t>
      </w:r>
      <w:bookmarkEnd w:id="6"/>
    </w:p>
    <w:p w14:paraId="6A9CC09F" w14:textId="7D013671" w:rsidR="00A86EA2" w:rsidRPr="009A095D" w:rsidRDefault="00F967F1" w:rsidP="00A86EA2">
      <w:pPr>
        <w:pStyle w:val="Heading2"/>
        <w:rPr>
          <w:rFonts w:ascii="Times New Roman" w:hAnsi="Times New Roman" w:cs="Times New Roman"/>
          <w:color w:val="auto"/>
          <w:sz w:val="32"/>
          <w:szCs w:val="32"/>
          <w:u w:val="single"/>
        </w:rPr>
      </w:pPr>
      <w:bookmarkStart w:id="7" w:name="_Toc70023584"/>
      <w:r>
        <w:rPr>
          <w:rFonts w:ascii="Times New Roman" w:hAnsi="Times New Roman" w:cs="Times New Roman"/>
          <w:color w:val="auto"/>
          <w:sz w:val="32"/>
          <w:szCs w:val="32"/>
          <w:u w:val="single"/>
        </w:rPr>
        <w:t>About the Game</w:t>
      </w:r>
      <w:bookmarkEnd w:id="7"/>
    </w:p>
    <w:p w14:paraId="58258C35" w14:textId="6A39BA02" w:rsidR="003E4F16" w:rsidRDefault="001F13FE" w:rsidP="0068237C">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r w:rsidR="008436AC">
        <w:rPr>
          <w:rFonts w:ascii="Times New Roman" w:hAnsi="Times New Roman" w:cs="Times New Roman"/>
          <w:sz w:val="24"/>
          <w:szCs w:val="24"/>
        </w:rPr>
        <w:t xml:space="preserve"> the user clicks on a card that card is then flipped over to show the face of the card and the symbol on the face of that card is what the user must match to another card, they then select another card which flips over and if both cards match they stay flipped and the users gets points for the highscore, they then continue to match cards.</w:t>
      </w:r>
    </w:p>
    <w:p w14:paraId="55400533" w14:textId="127B1A50" w:rsidR="002214EC" w:rsidRDefault="002214EC" w:rsidP="002214EC">
      <w:pPr>
        <w:rPr>
          <w:rFonts w:ascii="Times New Roman" w:hAnsi="Times New Roman" w:cs="Times New Roman"/>
          <w:sz w:val="24"/>
          <w:szCs w:val="24"/>
        </w:rPr>
      </w:pPr>
    </w:p>
    <w:p w14:paraId="71F8096A" w14:textId="798D6CC4" w:rsidR="00F967F1" w:rsidRPr="002214EC" w:rsidRDefault="000C785E" w:rsidP="002214EC">
      <w:pPr>
        <w:rPr>
          <w:rFonts w:ascii="Times New Roman" w:hAnsi="Times New Roman" w:cs="Times New Roman"/>
          <w:sz w:val="24"/>
          <w:szCs w:val="24"/>
        </w:rPr>
      </w:pPr>
      <w:r>
        <w:rPr>
          <w:rFonts w:ascii="Times New Roman" w:hAnsi="Times New Roman" w:cs="Times New Roman"/>
          <w:sz w:val="32"/>
          <w:szCs w:val="32"/>
          <w:u w:val="single"/>
        </w:rPr>
        <w:t>The Menu</w:t>
      </w:r>
    </w:p>
    <w:p w14:paraId="1CAAE99D" w14:textId="41296531" w:rsidR="00CB3A36" w:rsidRDefault="000B6F13" w:rsidP="004A3C09">
      <w:pPr>
        <w:ind w:firstLine="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0209DDDA" w:rsidR="004E106F" w:rsidRDefault="004E106F" w:rsidP="008E330F">
      <w:pPr>
        <w:ind w:left="720"/>
        <w:rPr>
          <w:rFonts w:ascii="Times New Roman" w:hAnsi="Times New Roman" w:cs="Times New Roman"/>
          <w:sz w:val="24"/>
          <w:szCs w:val="24"/>
        </w:rPr>
      </w:pPr>
    </w:p>
    <w:p w14:paraId="2FE6719E" w14:textId="4FC291DE" w:rsidR="000B6F13" w:rsidRPr="00CB3A36" w:rsidRDefault="008829AC"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B3A36">
        <w:rPr>
          <w:rFonts w:ascii="Times New Roman" w:hAnsi="Times New Roman" w:cs="Times New Roman"/>
          <w:b/>
          <w:bCs/>
          <w:sz w:val="24"/>
          <w:szCs w:val="24"/>
        </w:rPr>
        <w:t>Play –</w:t>
      </w:r>
      <w:r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Pr="00CB3A36">
        <w:rPr>
          <w:rFonts w:ascii="Times New Roman" w:hAnsi="Times New Roman" w:cs="Times New Roman"/>
          <w:sz w:val="24"/>
          <w:szCs w:val="24"/>
        </w:rPr>
        <w:t xml:space="preserve"> or hard.</w:t>
      </w:r>
    </w:p>
    <w:p w14:paraId="2AF3487C" w14:textId="4D870BE9" w:rsidR="00BF49D4" w:rsidRDefault="00BF49D4" w:rsidP="0082206A">
      <w:pPr>
        <w:pStyle w:val="ListParagraph"/>
        <w:rPr>
          <w:rFonts w:ascii="Times New Roman" w:hAnsi="Times New Roman" w:cs="Times New Roman"/>
          <w:sz w:val="24"/>
          <w:szCs w:val="24"/>
        </w:rPr>
      </w:pPr>
      <w:r w:rsidRPr="000B6F13">
        <w:rPr>
          <w:noProof/>
        </w:rPr>
        <w:drawing>
          <wp:anchor distT="0" distB="0" distL="114300" distR="114300" simplePos="0" relativeHeight="251667456" behindDoc="1" locked="0" layoutInCell="1" allowOverlap="1" wp14:anchorId="1CAE6EDF" wp14:editId="2CDF7B7E">
            <wp:simplePos x="0" y="0"/>
            <wp:positionH relativeFrom="margin">
              <wp:align>center</wp:align>
            </wp:positionH>
            <wp:positionV relativeFrom="margin">
              <wp:posOffset>2819400</wp:posOffset>
            </wp:positionV>
            <wp:extent cx="4514850" cy="2047875"/>
            <wp:effectExtent l="0" t="0" r="0" b="9525"/>
            <wp:wrapTight wrapText="bothSides">
              <wp:wrapPolygon edited="0">
                <wp:start x="0" y="0"/>
                <wp:lineTo x="0" y="21500"/>
                <wp:lineTo x="21509" y="21500"/>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14850" cy="2047875"/>
                    </a:xfrm>
                    <a:prstGeom prst="rect">
                      <a:avLst/>
                    </a:prstGeom>
                  </pic:spPr>
                </pic:pic>
              </a:graphicData>
            </a:graphic>
            <wp14:sizeRelH relativeFrom="margin">
              <wp14:pctWidth>0</wp14:pctWidth>
            </wp14:sizeRelH>
            <wp14:sizeRelV relativeFrom="margin">
              <wp14:pctHeight>0</wp14:pctHeight>
            </wp14:sizeRelV>
          </wp:anchor>
        </w:drawing>
      </w:r>
    </w:p>
    <w:p w14:paraId="61D931D9" w14:textId="0B00297A" w:rsidR="00621619" w:rsidRDefault="00621619" w:rsidP="0082206A">
      <w:pPr>
        <w:pStyle w:val="ListParagraph"/>
        <w:rPr>
          <w:rFonts w:ascii="Times New Roman" w:hAnsi="Times New Roman" w:cs="Times New Roman"/>
          <w:sz w:val="24"/>
          <w:szCs w:val="24"/>
        </w:rPr>
      </w:pPr>
    </w:p>
    <w:p w14:paraId="12531BF4" w14:textId="3792891F" w:rsidR="00F762D8" w:rsidRDefault="005167E4" w:rsidP="00F762D8">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rFonts w:ascii="Times New Roman" w:hAnsi="Times New Roman" w:cs="Times New Roman"/>
          <w:b/>
          <w:bCs/>
          <w:sz w:val="24"/>
          <w:szCs w:val="24"/>
        </w:rPr>
        <w:t>Options –</w:t>
      </w:r>
      <w:r>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5869B781" w14:textId="0BA33532" w:rsidR="00F762D8" w:rsidRDefault="00F762D8" w:rsidP="00F762D8">
      <w:pP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3B7F1C87">
            <wp:simplePos x="0" y="0"/>
            <wp:positionH relativeFrom="margin">
              <wp:align>center</wp:align>
            </wp:positionH>
            <wp:positionV relativeFrom="margin">
              <wp:posOffset>5448300</wp:posOffset>
            </wp:positionV>
            <wp:extent cx="4665980" cy="2105025"/>
            <wp:effectExtent l="0" t="0" r="1270" b="9525"/>
            <wp:wrapTight wrapText="bothSides">
              <wp:wrapPolygon edited="0">
                <wp:start x="0" y="0"/>
                <wp:lineTo x="0" y="21502"/>
                <wp:lineTo x="21518" y="21502"/>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5980" cy="2105025"/>
                    </a:xfrm>
                    <a:prstGeom prst="rect">
                      <a:avLst/>
                    </a:prstGeom>
                  </pic:spPr>
                </pic:pic>
              </a:graphicData>
            </a:graphic>
            <wp14:sizeRelH relativeFrom="margin">
              <wp14:pctWidth>0</wp14:pctWidth>
            </wp14:sizeRelH>
            <wp14:sizeRelV relativeFrom="margin">
              <wp14:pctHeight>0</wp14:pctHeight>
            </wp14:sizeRelV>
          </wp:anchor>
        </w:drawing>
      </w:r>
    </w:p>
    <w:p w14:paraId="67446616" w14:textId="27FCB6B4" w:rsidR="00F762D8" w:rsidRDefault="00F762D8" w:rsidP="00F762D8">
      <w:pPr>
        <w:rPr>
          <w:rFonts w:ascii="Times New Roman" w:hAnsi="Times New Roman" w:cs="Times New Roman"/>
          <w:sz w:val="24"/>
          <w:szCs w:val="24"/>
        </w:rPr>
      </w:pPr>
    </w:p>
    <w:p w14:paraId="0502D31D" w14:textId="5869AFCA" w:rsidR="00F762D8" w:rsidRDefault="00F762D8" w:rsidP="00F762D8">
      <w:pPr>
        <w:rPr>
          <w:rFonts w:ascii="Times New Roman" w:hAnsi="Times New Roman" w:cs="Times New Roman"/>
          <w:sz w:val="24"/>
          <w:szCs w:val="24"/>
        </w:rPr>
      </w:pPr>
    </w:p>
    <w:p w14:paraId="6989B152" w14:textId="626487EE" w:rsidR="00F762D8" w:rsidRDefault="00F762D8" w:rsidP="00F762D8">
      <w:pPr>
        <w:rPr>
          <w:rFonts w:ascii="Times New Roman" w:hAnsi="Times New Roman" w:cs="Times New Roman"/>
          <w:sz w:val="24"/>
          <w:szCs w:val="24"/>
        </w:rPr>
      </w:pPr>
    </w:p>
    <w:p w14:paraId="45BF99F1" w14:textId="62817C47" w:rsidR="00F762D8" w:rsidRDefault="00F762D8" w:rsidP="00F762D8">
      <w:pPr>
        <w:rPr>
          <w:rFonts w:ascii="Times New Roman" w:hAnsi="Times New Roman" w:cs="Times New Roman"/>
          <w:sz w:val="24"/>
          <w:szCs w:val="24"/>
        </w:rPr>
      </w:pPr>
    </w:p>
    <w:p w14:paraId="1C89A5CF" w14:textId="67AAACE5" w:rsidR="00F762D8" w:rsidRDefault="00F762D8" w:rsidP="00F762D8">
      <w:pPr>
        <w:rPr>
          <w:rFonts w:ascii="Times New Roman" w:hAnsi="Times New Roman" w:cs="Times New Roman"/>
          <w:sz w:val="24"/>
          <w:szCs w:val="24"/>
        </w:rPr>
      </w:pPr>
    </w:p>
    <w:p w14:paraId="19B7BDF6" w14:textId="38FF4801" w:rsidR="00F762D8" w:rsidRDefault="00F762D8" w:rsidP="00F762D8">
      <w:pPr>
        <w:rPr>
          <w:rFonts w:ascii="Times New Roman" w:hAnsi="Times New Roman" w:cs="Times New Roman"/>
          <w:sz w:val="24"/>
          <w:szCs w:val="24"/>
        </w:rPr>
      </w:pPr>
    </w:p>
    <w:p w14:paraId="347A2CB3" w14:textId="4E119CCD" w:rsidR="00F762D8" w:rsidRDefault="00F762D8" w:rsidP="00F762D8">
      <w:pPr>
        <w:rPr>
          <w:rFonts w:ascii="Times New Roman" w:hAnsi="Times New Roman" w:cs="Times New Roman"/>
          <w:sz w:val="24"/>
          <w:szCs w:val="24"/>
        </w:rPr>
      </w:pPr>
    </w:p>
    <w:p w14:paraId="14B95325" w14:textId="24B770C9" w:rsidR="00F762D8" w:rsidRDefault="00F762D8" w:rsidP="00F762D8">
      <w:pPr>
        <w:rPr>
          <w:rFonts w:ascii="Times New Roman" w:hAnsi="Times New Roman" w:cs="Times New Roman"/>
          <w:sz w:val="24"/>
          <w:szCs w:val="24"/>
        </w:rPr>
      </w:pPr>
    </w:p>
    <w:p w14:paraId="2C6E874B" w14:textId="27490B89" w:rsidR="00F762D8" w:rsidRDefault="00F762D8" w:rsidP="00F762D8">
      <w:pPr>
        <w:rPr>
          <w:rFonts w:ascii="Times New Roman" w:hAnsi="Times New Roman" w:cs="Times New Roman"/>
          <w:sz w:val="24"/>
          <w:szCs w:val="24"/>
        </w:rPr>
      </w:pPr>
    </w:p>
    <w:p w14:paraId="384C3E98" w14:textId="600A0D0E" w:rsidR="00F762D8" w:rsidRDefault="00F762D8" w:rsidP="00F762D8">
      <w:pPr>
        <w:rPr>
          <w:rFonts w:ascii="Times New Roman" w:hAnsi="Times New Roman" w:cs="Times New Roman"/>
          <w:sz w:val="24"/>
          <w:szCs w:val="24"/>
        </w:rPr>
      </w:pPr>
    </w:p>
    <w:p w14:paraId="7CA3C8FE" w14:textId="3262C298" w:rsidR="00F762D8" w:rsidRDefault="00F762D8" w:rsidP="00F762D8">
      <w:pPr>
        <w:rPr>
          <w:rFonts w:ascii="Times New Roman" w:hAnsi="Times New Roman" w:cs="Times New Roman"/>
          <w:sz w:val="24"/>
          <w:szCs w:val="24"/>
        </w:rPr>
      </w:pPr>
    </w:p>
    <w:p w14:paraId="11D000B0" w14:textId="73B70DA4" w:rsidR="00F762D8" w:rsidRDefault="00F762D8" w:rsidP="00F762D8">
      <w:pPr>
        <w:rPr>
          <w:rFonts w:ascii="Times New Roman" w:hAnsi="Times New Roman" w:cs="Times New Roman"/>
          <w:sz w:val="24"/>
          <w:szCs w:val="24"/>
        </w:rPr>
      </w:pPr>
    </w:p>
    <w:p w14:paraId="1A582CEE" w14:textId="4566EC20" w:rsidR="00F762D8" w:rsidRPr="00C52322" w:rsidRDefault="00F762D8" w:rsidP="00C52322">
      <w:pPr>
        <w:pStyle w:val="ListParagraph"/>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4"/>
          <w:szCs w:val="24"/>
        </w:rPr>
      </w:pPr>
      <w:r w:rsidRPr="00C52322">
        <w:rPr>
          <w:rFonts w:ascii="Times New Roman" w:hAnsi="Times New Roman" w:cs="Times New Roman"/>
          <w:b/>
          <w:bCs/>
          <w:sz w:val="24"/>
          <w:szCs w:val="24"/>
        </w:rPr>
        <w:t xml:space="preserve">Exit – </w:t>
      </w:r>
      <w:r w:rsidRPr="00C52322">
        <w:rPr>
          <w:rFonts w:ascii="Times New Roman" w:hAnsi="Times New Roman" w:cs="Times New Roman"/>
          <w:sz w:val="24"/>
          <w:szCs w:val="24"/>
        </w:rPr>
        <w:t>Stops the game</w:t>
      </w:r>
      <w:r w:rsidR="007D43B5">
        <w:rPr>
          <w:rFonts w:ascii="Times New Roman" w:hAnsi="Times New Roman" w:cs="Times New Roman"/>
          <w:sz w:val="24"/>
          <w:szCs w:val="24"/>
        </w:rPr>
        <w:t>.</w:t>
      </w:r>
    </w:p>
    <w:p w14:paraId="0AF4A101" w14:textId="364AD688" w:rsidR="00621619" w:rsidRDefault="00621619" w:rsidP="00726BD4">
      <w:pPr>
        <w:pStyle w:val="Heading2"/>
        <w:rPr>
          <w:rFonts w:ascii="Times New Roman" w:hAnsi="Times New Roman" w:cs="Times New Roman"/>
          <w:color w:val="auto"/>
          <w:sz w:val="32"/>
          <w:szCs w:val="32"/>
          <w:u w:val="single"/>
        </w:rPr>
      </w:pPr>
    </w:p>
    <w:p w14:paraId="5D3E17BA" w14:textId="65CC5FCF" w:rsidR="00621619" w:rsidRPr="00726BD4" w:rsidRDefault="00621619" w:rsidP="00621619">
      <w:pPr>
        <w:pStyle w:val="Heading2"/>
        <w:rPr>
          <w:rFonts w:ascii="Times New Roman" w:hAnsi="Times New Roman" w:cs="Times New Roman"/>
          <w:color w:val="auto"/>
          <w:sz w:val="32"/>
          <w:szCs w:val="32"/>
          <w:u w:val="single"/>
        </w:rPr>
      </w:pPr>
      <w:bookmarkStart w:id="8" w:name="_Toc70023585"/>
      <w:r>
        <w:rPr>
          <w:rFonts w:ascii="Times New Roman" w:hAnsi="Times New Roman" w:cs="Times New Roman"/>
          <w:color w:val="auto"/>
          <w:sz w:val="32"/>
          <w:szCs w:val="32"/>
          <w:u w:val="single"/>
        </w:rPr>
        <w:t>Game Difficulty</w:t>
      </w:r>
      <w:bookmarkEnd w:id="8"/>
    </w:p>
    <w:p w14:paraId="32212C63" w14:textId="21B5CAB6" w:rsidR="00621619" w:rsidRDefault="00621619" w:rsidP="00621619">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Pr>
          <w:rFonts w:ascii="Times New Roman" w:hAnsi="Times New Roman" w:cs="Times New Roman"/>
          <w:sz w:val="24"/>
          <w:szCs w:val="24"/>
        </w:rPr>
        <w:t xml:space="preserve">Each of them offers more difficulty by adding more cards that need to be paired up by the player. </w:t>
      </w:r>
      <w:r w:rsidRPr="00B76A78">
        <w:rPr>
          <w:rFonts w:ascii="Times New Roman" w:hAnsi="Times New Roman" w:cs="Times New Roman"/>
          <w:sz w:val="24"/>
          <w:szCs w:val="24"/>
        </w:rPr>
        <w:t>It is very easy to spot the difference in cards because the card’s faces are different types of shapes.</w:t>
      </w:r>
      <w:r>
        <w:rPr>
          <w:rFonts w:ascii="Times New Roman" w:hAnsi="Times New Roman" w:cs="Times New Roman"/>
          <w:sz w:val="24"/>
          <w:szCs w:val="24"/>
        </w:rPr>
        <w:t xml:space="preserve"> </w:t>
      </w:r>
      <w:r w:rsidRPr="00B76A78">
        <w:rPr>
          <w:rFonts w:ascii="Times New Roman" w:hAnsi="Times New Roman" w:cs="Times New Roman"/>
          <w:sz w:val="24"/>
          <w:szCs w:val="24"/>
        </w:rPr>
        <w:t>Each pair consists of two cards</w:t>
      </w:r>
      <w:r>
        <w:rPr>
          <w:rFonts w:ascii="Times New Roman" w:hAnsi="Times New Roman" w:cs="Times New Roman"/>
          <w:sz w:val="24"/>
          <w:szCs w:val="24"/>
        </w:rPr>
        <w:t>.</w:t>
      </w:r>
    </w:p>
    <w:p w14:paraId="3DB0A86F" w14:textId="39CBEF46" w:rsidR="00621619" w:rsidRDefault="00643E04" w:rsidP="00621619">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5FA7294B">
            <wp:simplePos x="0" y="0"/>
            <wp:positionH relativeFrom="margin">
              <wp:align>center</wp:align>
            </wp:positionH>
            <wp:positionV relativeFrom="page">
              <wp:posOffset>2099310</wp:posOffset>
            </wp:positionV>
            <wp:extent cx="4979035" cy="2813685"/>
            <wp:effectExtent l="133350" t="114300" r="145415" b="158115"/>
            <wp:wrapTight wrapText="bothSides">
              <wp:wrapPolygon edited="0">
                <wp:start x="-496" y="-877"/>
                <wp:lineTo x="-578" y="21498"/>
                <wp:lineTo x="-248" y="22668"/>
                <wp:lineTo x="21818" y="22668"/>
                <wp:lineTo x="22148" y="20620"/>
                <wp:lineTo x="22148" y="1755"/>
                <wp:lineTo x="21983" y="-877"/>
                <wp:lineTo x="-496" y="-8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3A7554" w14:textId="07DC6CA5" w:rsidR="00621619" w:rsidRDefault="00621619" w:rsidP="00621619">
      <w:pPr>
        <w:rPr>
          <w:rFonts w:ascii="Times New Roman" w:hAnsi="Times New Roman" w:cs="Times New Roman"/>
          <w:sz w:val="24"/>
          <w:szCs w:val="24"/>
        </w:rPr>
      </w:pPr>
    </w:p>
    <w:p w14:paraId="06B3EA8A" w14:textId="65A9AFD8" w:rsidR="00621619" w:rsidRDefault="00621619" w:rsidP="00621619">
      <w:pPr>
        <w:rPr>
          <w:rFonts w:ascii="Times New Roman" w:hAnsi="Times New Roman" w:cs="Times New Roman"/>
          <w:sz w:val="24"/>
          <w:szCs w:val="24"/>
        </w:rPr>
      </w:pPr>
    </w:p>
    <w:p w14:paraId="50ABB8C5" w14:textId="694257B6" w:rsidR="00FB2B5E" w:rsidRDefault="00FB2B5E" w:rsidP="00B76A78">
      <w:pPr>
        <w:rPr>
          <w:rFonts w:ascii="Times New Roman" w:hAnsi="Times New Roman" w:cs="Times New Roman"/>
          <w:sz w:val="24"/>
          <w:szCs w:val="24"/>
        </w:rPr>
      </w:pPr>
    </w:p>
    <w:p w14:paraId="29F2DAB2" w14:textId="0B6958A7" w:rsidR="00FB2B5E" w:rsidRDefault="00FB2B5E" w:rsidP="00B76A78">
      <w:pPr>
        <w:rPr>
          <w:rFonts w:ascii="Times New Roman" w:hAnsi="Times New Roman" w:cs="Times New Roman"/>
          <w:sz w:val="24"/>
          <w:szCs w:val="24"/>
        </w:rPr>
      </w:pPr>
    </w:p>
    <w:p w14:paraId="345E5CCC" w14:textId="46B37CCC" w:rsidR="00FB2B5E" w:rsidRDefault="00FB2B5E" w:rsidP="00B76A78">
      <w:pPr>
        <w:rPr>
          <w:rFonts w:ascii="Times New Roman" w:hAnsi="Times New Roman" w:cs="Times New Roman"/>
          <w:sz w:val="24"/>
          <w:szCs w:val="24"/>
        </w:rPr>
      </w:pPr>
    </w:p>
    <w:p w14:paraId="464EC457" w14:textId="523B433C" w:rsidR="00621619" w:rsidRDefault="00621619" w:rsidP="00B76A78">
      <w:pPr>
        <w:rPr>
          <w:rFonts w:ascii="Times New Roman" w:hAnsi="Times New Roman" w:cs="Times New Roman"/>
          <w:sz w:val="24"/>
          <w:szCs w:val="24"/>
        </w:rPr>
      </w:pPr>
    </w:p>
    <w:p w14:paraId="58934EAC" w14:textId="2FB02E61" w:rsidR="00FB2B5E" w:rsidRDefault="00FB2B5E" w:rsidP="00B76A78">
      <w:pPr>
        <w:rPr>
          <w:rFonts w:ascii="Times New Roman" w:hAnsi="Times New Roman" w:cs="Times New Roman"/>
          <w:sz w:val="24"/>
          <w:szCs w:val="24"/>
        </w:rPr>
      </w:pPr>
    </w:p>
    <w:p w14:paraId="32C65853" w14:textId="3314E794" w:rsidR="00FB2B5E" w:rsidRDefault="00FB2B5E" w:rsidP="00B76A78">
      <w:pPr>
        <w:rPr>
          <w:rFonts w:ascii="Times New Roman" w:hAnsi="Times New Roman" w:cs="Times New Roman"/>
          <w:sz w:val="24"/>
          <w:szCs w:val="24"/>
        </w:rPr>
      </w:pPr>
    </w:p>
    <w:p w14:paraId="3B7D4298" w14:textId="715E5214" w:rsidR="00621619" w:rsidRDefault="00621619" w:rsidP="00B76A78">
      <w:pPr>
        <w:rPr>
          <w:rFonts w:ascii="Times New Roman" w:hAnsi="Times New Roman" w:cs="Times New Roman"/>
          <w:sz w:val="24"/>
          <w:szCs w:val="24"/>
        </w:rPr>
      </w:pPr>
    </w:p>
    <w:p w14:paraId="2CB47C0B" w14:textId="719524A3" w:rsidR="00621619" w:rsidRDefault="00621619" w:rsidP="00B76A78">
      <w:pPr>
        <w:rPr>
          <w:rFonts w:ascii="Times New Roman" w:hAnsi="Times New Roman" w:cs="Times New Roman"/>
          <w:sz w:val="24"/>
          <w:szCs w:val="24"/>
        </w:rPr>
      </w:pPr>
    </w:p>
    <w:p w14:paraId="7255F061" w14:textId="65F3A9B4" w:rsidR="00621619" w:rsidRDefault="00621619" w:rsidP="00B76A78">
      <w:pPr>
        <w:rPr>
          <w:rFonts w:ascii="Times New Roman" w:hAnsi="Times New Roman" w:cs="Times New Roman"/>
          <w:sz w:val="24"/>
          <w:szCs w:val="24"/>
        </w:rPr>
      </w:pPr>
    </w:p>
    <w:p w14:paraId="4FC250F5" w14:textId="72CC7D0E" w:rsidR="00621619" w:rsidRDefault="00621619" w:rsidP="00B76A78">
      <w:pPr>
        <w:rPr>
          <w:rFonts w:ascii="Times New Roman" w:hAnsi="Times New Roman" w:cs="Times New Roman"/>
          <w:sz w:val="24"/>
          <w:szCs w:val="24"/>
        </w:rPr>
      </w:pPr>
    </w:p>
    <w:p w14:paraId="1A9FC21F" w14:textId="7DE6CFBD" w:rsidR="00621619" w:rsidRDefault="00621619" w:rsidP="00B76A78">
      <w:pPr>
        <w:rPr>
          <w:rFonts w:ascii="Times New Roman" w:hAnsi="Times New Roman" w:cs="Times New Roman"/>
          <w:sz w:val="24"/>
          <w:szCs w:val="24"/>
        </w:rPr>
      </w:pPr>
    </w:p>
    <w:p w14:paraId="1ABC7382" w14:textId="2EA675FC" w:rsidR="00621619" w:rsidRDefault="00621619" w:rsidP="00B76A78">
      <w:pPr>
        <w:rPr>
          <w:rFonts w:ascii="Times New Roman" w:hAnsi="Times New Roman" w:cs="Times New Roman"/>
          <w:sz w:val="24"/>
          <w:szCs w:val="24"/>
        </w:rPr>
      </w:pPr>
    </w:p>
    <w:p w14:paraId="2A3338ED" w14:textId="77777777" w:rsidR="00621619" w:rsidRDefault="00621619" w:rsidP="00B76A78">
      <w:pPr>
        <w:rPr>
          <w:rFonts w:ascii="Times New Roman" w:hAnsi="Times New Roman" w:cs="Times New Roman"/>
          <w:sz w:val="24"/>
          <w:szCs w:val="24"/>
        </w:rPr>
      </w:pPr>
    </w:p>
    <w:p w14:paraId="27870EFC" w14:textId="0CFCA418" w:rsidR="00FB2B5E" w:rsidRDefault="00FB2B5E" w:rsidP="00B76A78">
      <w:pPr>
        <w:rPr>
          <w:rFonts w:ascii="Times New Roman" w:hAnsi="Times New Roman" w:cs="Times New Roman"/>
          <w:sz w:val="24"/>
          <w:szCs w:val="24"/>
        </w:rPr>
      </w:pPr>
    </w:p>
    <w:p w14:paraId="62C14ACC" w14:textId="77777777" w:rsidR="00621619" w:rsidRDefault="00621619" w:rsidP="00B76A78">
      <w:pPr>
        <w:rPr>
          <w:rFonts w:ascii="Times New Roman" w:hAnsi="Times New Roman" w:cs="Times New Roman"/>
          <w:sz w:val="24"/>
          <w:szCs w:val="24"/>
        </w:rPr>
      </w:pPr>
    </w:p>
    <w:p w14:paraId="60EBADFD" w14:textId="33448CD0"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28EC0B28"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14BAD0A"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3ABA49C8" w:rsidR="006F7AC8" w:rsidRPr="009A095D" w:rsidRDefault="006F7AC8" w:rsidP="006F7AC8">
      <w:pPr>
        <w:pStyle w:val="Heading2"/>
        <w:rPr>
          <w:rFonts w:ascii="Times New Roman" w:hAnsi="Times New Roman" w:cs="Times New Roman"/>
          <w:color w:val="auto"/>
          <w:sz w:val="32"/>
          <w:szCs w:val="32"/>
          <w:u w:val="single"/>
        </w:rPr>
      </w:pPr>
      <w:bookmarkStart w:id="9" w:name="_Toc70023586"/>
      <w:r w:rsidRPr="009A095D">
        <w:rPr>
          <w:rFonts w:ascii="Times New Roman" w:hAnsi="Times New Roman" w:cs="Times New Roman"/>
          <w:color w:val="auto"/>
          <w:sz w:val="32"/>
          <w:szCs w:val="32"/>
          <w:u w:val="single"/>
        </w:rPr>
        <w:t>Highscore table</w:t>
      </w:r>
      <w:bookmarkEnd w:id="9"/>
    </w:p>
    <w:p w14:paraId="5E23AF02" w14:textId="6DB59B1D" w:rsidR="006F7AC8"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highscore table the player views at the end of the game is created using Unity UI with scripts and coding, the user can view the highscores that have being achieved so far and add their own name to the highscore table using an input box.</w:t>
      </w:r>
    </w:p>
    <w:p w14:paraId="6B0CA5C9" w14:textId="5F4112C5" w:rsidR="00F6155B" w:rsidRDefault="00F6155B" w:rsidP="00437EBC">
      <w:pPr>
        <w:ind w:firstLine="720"/>
        <w:rPr>
          <w:rFonts w:ascii="Times New Roman" w:hAnsi="Times New Roman" w:cs="Times New Roman"/>
          <w:sz w:val="24"/>
          <w:szCs w:val="24"/>
        </w:rPr>
      </w:pP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10" w:name="_Toc70023587"/>
      <w:r w:rsidRPr="002F1DCC">
        <w:rPr>
          <w:rFonts w:ascii="Times New Roman" w:hAnsi="Times New Roman" w:cs="Times New Roman"/>
          <w:color w:val="auto"/>
          <w:sz w:val="32"/>
          <w:szCs w:val="32"/>
          <w:u w:val="single"/>
        </w:rPr>
        <w:t>Database Connection</w:t>
      </w:r>
      <w:bookmarkEnd w:id="10"/>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2E6045FB"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bookmarkStart w:id="11" w:name="_Toc70023588"/>
      <w:r>
        <w:rPr>
          <w:rFonts w:ascii="Times New Roman" w:hAnsi="Times New Roman" w:cs="Times New Roman"/>
          <w:color w:val="auto"/>
          <w:sz w:val="32"/>
          <w:szCs w:val="32"/>
          <w:u w:val="single"/>
        </w:rPr>
        <w:lastRenderedPageBreak/>
        <w:t>In-Game</w:t>
      </w:r>
      <w:bookmarkEnd w:id="11"/>
    </w:p>
    <w:p w14:paraId="019A96B0" w14:textId="1E4EBF6D"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0795C2FE">
            <wp:simplePos x="0" y="0"/>
            <wp:positionH relativeFrom="margin">
              <wp:align>right</wp:align>
            </wp:positionH>
            <wp:positionV relativeFrom="margin">
              <wp:posOffset>916305</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xml:space="preserve">. All of which are lying face down. The score starts to count as early as the player pressed on one of each </w:t>
      </w:r>
      <w:r w:rsidR="00B23E4A">
        <w:rPr>
          <w:rFonts w:ascii="Times New Roman" w:hAnsi="Times New Roman" w:cs="Times New Roman"/>
          <w:sz w:val="24"/>
          <w:szCs w:val="24"/>
        </w:rPr>
        <w:t>level</w:t>
      </w:r>
      <w:r w:rsidR="00891940">
        <w:rPr>
          <w:rFonts w:ascii="Times New Roman" w:hAnsi="Times New Roman" w:cs="Times New Roman"/>
          <w:sz w:val="24"/>
          <w:szCs w:val="24"/>
        </w:rPr>
        <w:t>.</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42098F7B" w:rsidR="00290431" w:rsidRDefault="00290431">
      <w:pPr>
        <w:rPr>
          <w:rFonts w:ascii="Times New Roman" w:hAnsi="Times New Roman" w:cs="Times New Roman"/>
          <w:sz w:val="24"/>
          <w:szCs w:val="24"/>
        </w:rPr>
      </w:pPr>
    </w:p>
    <w:p w14:paraId="0CF73D9B" w14:textId="5C82ED0C" w:rsidR="00290431" w:rsidRDefault="00290431">
      <w:pPr>
        <w:rPr>
          <w:rFonts w:ascii="Times New Roman" w:hAnsi="Times New Roman" w:cs="Times New Roman"/>
          <w:sz w:val="24"/>
          <w:szCs w:val="24"/>
        </w:rPr>
      </w:pPr>
    </w:p>
    <w:p w14:paraId="25CCC3D9" w14:textId="3A122B6F" w:rsidR="00290431" w:rsidRDefault="00290431">
      <w:pPr>
        <w:rPr>
          <w:rFonts w:ascii="Times New Roman" w:hAnsi="Times New Roman" w:cs="Times New Roman"/>
          <w:sz w:val="24"/>
          <w:szCs w:val="24"/>
        </w:rPr>
      </w:pPr>
    </w:p>
    <w:p w14:paraId="66190369" w14:textId="68A4B4EC" w:rsidR="00F82BCC" w:rsidRDefault="00F82BCC">
      <w:pPr>
        <w:rPr>
          <w:rFonts w:ascii="Times New Roman" w:hAnsi="Times New Roman" w:cs="Times New Roman"/>
          <w:sz w:val="24"/>
          <w:szCs w:val="24"/>
        </w:rPr>
      </w:pPr>
    </w:p>
    <w:p w14:paraId="11BDC383" w14:textId="38024325" w:rsidR="00F82BCC" w:rsidRDefault="00F82BCC">
      <w:pPr>
        <w:rPr>
          <w:rFonts w:ascii="Times New Roman" w:hAnsi="Times New Roman" w:cs="Times New Roman"/>
          <w:sz w:val="24"/>
          <w:szCs w:val="24"/>
        </w:rPr>
      </w:pPr>
    </w:p>
    <w:p w14:paraId="49D6B204" w14:textId="4C78198C" w:rsidR="00F82BCC" w:rsidRDefault="00F82BCC">
      <w:pPr>
        <w:rPr>
          <w:rFonts w:ascii="Times New Roman" w:hAnsi="Times New Roman" w:cs="Times New Roman"/>
          <w:sz w:val="24"/>
          <w:szCs w:val="24"/>
        </w:rPr>
      </w:pPr>
    </w:p>
    <w:p w14:paraId="3678DE63" w14:textId="77777777" w:rsidR="00F82BCC" w:rsidRDefault="00F82BCC">
      <w:pPr>
        <w:rPr>
          <w:rFonts w:ascii="Times New Roman" w:hAnsi="Times New Roman" w:cs="Times New Roman"/>
          <w:sz w:val="24"/>
          <w:szCs w:val="24"/>
        </w:rPr>
      </w:pPr>
    </w:p>
    <w:p w14:paraId="115E4C98" w14:textId="03D240C6" w:rsidR="00367C04" w:rsidRDefault="00F82BCC">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340B8C4D">
            <wp:simplePos x="0" y="0"/>
            <wp:positionH relativeFrom="margin">
              <wp:align>left</wp:align>
            </wp:positionH>
            <wp:positionV relativeFrom="page">
              <wp:posOffset>4670425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r w:rsidR="00D371D8">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12" w:name="_Toc70023589"/>
      <w:r w:rsidRPr="009A095D">
        <w:rPr>
          <w:rFonts w:ascii="Times New Roman" w:hAnsi="Times New Roman" w:cs="Times New Roman"/>
          <w:color w:val="auto"/>
          <w:sz w:val="32"/>
          <w:szCs w:val="32"/>
          <w:u w:val="single"/>
        </w:rPr>
        <w:lastRenderedPageBreak/>
        <w:t>Code</w:t>
      </w:r>
      <w:bookmarkEnd w:id="12"/>
    </w:p>
    <w:p w14:paraId="612F0420" w14:textId="612999D3" w:rsidR="0028377A" w:rsidRDefault="00261AE2" w:rsidP="0057060D">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2F9D7183" w:rsidR="00070C8B" w:rsidRDefault="0057060D" w:rsidP="00070C8B">
      <w:pPr>
        <w:rPr>
          <w:noProof/>
        </w:rPr>
      </w:pPr>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4618698F">
            <wp:simplePos x="0" y="0"/>
            <wp:positionH relativeFrom="margin">
              <wp:align>center</wp:align>
            </wp:positionH>
            <wp:positionV relativeFrom="page">
              <wp:posOffset>1828800</wp:posOffset>
            </wp:positionV>
            <wp:extent cx="3028950" cy="323850"/>
            <wp:effectExtent l="114300" t="114300" r="114300" b="152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27D57E5" w14:textId="473827C9" w:rsidR="00070C8B" w:rsidRDefault="00070C8B" w:rsidP="00070C8B">
      <w:pPr>
        <w:rPr>
          <w:noProof/>
        </w:rPr>
      </w:pPr>
    </w:p>
    <w:p w14:paraId="5C6CAB9E" w14:textId="0C7DA2B7" w:rsidR="00070C8B" w:rsidRDefault="00070C8B" w:rsidP="00070C8B">
      <w:pPr>
        <w:rPr>
          <w:noProof/>
        </w:rPr>
      </w:pPr>
    </w:p>
    <w:p w14:paraId="3E58036A" w14:textId="70C14802"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bookmarkStart w:id="13" w:name="_Toc70023590"/>
      <w:r>
        <w:rPr>
          <w:rFonts w:ascii="Times New Roman" w:hAnsi="Times New Roman" w:cs="Times New Roman"/>
          <w:color w:val="auto"/>
          <w:sz w:val="32"/>
          <w:szCs w:val="32"/>
          <w:u w:val="single"/>
        </w:rPr>
        <w:t>Platforms</w:t>
      </w:r>
      <w:bookmarkEnd w:id="13"/>
    </w:p>
    <w:p w14:paraId="05A8D5FF" w14:textId="7D4C5DCA" w:rsidR="0057060D" w:rsidRDefault="001B7F80" w:rsidP="0057060D">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64C48ED" w14:textId="57967D65" w:rsidR="0057060D" w:rsidRDefault="0057060D" w:rsidP="0057060D">
      <w:pPr>
        <w:rPr>
          <w:rFonts w:ascii="Times New Roman" w:hAnsi="Times New Roman" w:cs="Times New Roman"/>
        </w:rPr>
      </w:pPr>
    </w:p>
    <w:p w14:paraId="4355689A" w14:textId="2AEB4DD1" w:rsidR="0057060D" w:rsidRDefault="0057060D" w:rsidP="0057060D">
      <w:pPr>
        <w:rPr>
          <w:rFonts w:ascii="Times New Roman" w:hAnsi="Times New Roman" w:cs="Times New Roman"/>
        </w:rPr>
      </w:pPr>
    </w:p>
    <w:p w14:paraId="747B4F91" w14:textId="77777777" w:rsidR="0057060D" w:rsidRPr="0057060D" w:rsidRDefault="0057060D" w:rsidP="0057060D">
      <w:pPr>
        <w:pStyle w:val="Heading2"/>
        <w:rPr>
          <w:rFonts w:ascii="Times New Roman" w:hAnsi="Times New Roman" w:cs="Times New Roman"/>
          <w:color w:val="auto"/>
          <w:sz w:val="32"/>
          <w:szCs w:val="32"/>
          <w:u w:val="single"/>
        </w:rPr>
      </w:pPr>
      <w:bookmarkStart w:id="14" w:name="_Toc70023591"/>
      <w:r w:rsidRPr="0057060D">
        <w:rPr>
          <w:rFonts w:ascii="Times New Roman" w:hAnsi="Times New Roman" w:cs="Times New Roman"/>
          <w:color w:val="auto"/>
          <w:sz w:val="32"/>
          <w:szCs w:val="32"/>
          <w:u w:val="single"/>
        </w:rPr>
        <w:t>Limitations and Known Bugs</w:t>
      </w:r>
      <w:bookmarkEnd w:id="14"/>
    </w:p>
    <w:p w14:paraId="12395996" w14:textId="52B8E717" w:rsidR="0057060D" w:rsidRDefault="0057060D" w:rsidP="008A41E8">
      <w:pPr>
        <w:ind w:firstLine="720"/>
        <w:rPr>
          <w:rFonts w:ascii="Times New Roman" w:hAnsi="Times New Roman" w:cs="Times New Roman"/>
        </w:rPr>
      </w:pPr>
      <w:r>
        <w:rPr>
          <w:rFonts w:ascii="Times New Roman" w:hAnsi="Times New Roman" w:cs="Times New Roman"/>
        </w:rPr>
        <w:t>The game right now has only been tested to run on windows machines, only has select levels for each difficulty mode</w:t>
      </w:r>
      <w:r w:rsidR="008A41E8">
        <w:rPr>
          <w:rFonts w:ascii="Times New Roman" w:hAnsi="Times New Roman" w:cs="Times New Roman"/>
        </w:rPr>
        <w:t>.</w:t>
      </w:r>
    </w:p>
    <w:p w14:paraId="1A8637F2" w14:textId="29E2558C" w:rsidR="0086080E" w:rsidRDefault="0086080E" w:rsidP="008A41E8">
      <w:pPr>
        <w:ind w:firstLine="720"/>
        <w:rPr>
          <w:rFonts w:ascii="Times New Roman" w:hAnsi="Times New Roman" w:cs="Times New Roman"/>
        </w:rPr>
      </w:pPr>
    </w:p>
    <w:p w14:paraId="6AF8A1B1" w14:textId="77777777" w:rsidR="006B334C" w:rsidRDefault="006B334C" w:rsidP="008A41E8">
      <w:pPr>
        <w:ind w:firstLine="720"/>
        <w:rPr>
          <w:rFonts w:ascii="Times New Roman" w:hAnsi="Times New Roman" w:cs="Times New Roman"/>
        </w:rPr>
      </w:pPr>
    </w:p>
    <w:p w14:paraId="2D1C819B" w14:textId="77777777" w:rsidR="0086080E" w:rsidRPr="009A095D" w:rsidRDefault="0086080E" w:rsidP="0086080E">
      <w:pPr>
        <w:pStyle w:val="Heading2"/>
        <w:rPr>
          <w:rFonts w:ascii="Times New Roman" w:hAnsi="Times New Roman" w:cs="Times New Roman"/>
          <w:color w:val="auto"/>
          <w:sz w:val="32"/>
          <w:szCs w:val="32"/>
          <w:u w:val="single"/>
        </w:rPr>
      </w:pPr>
      <w:bookmarkStart w:id="15" w:name="_Toc70023592"/>
      <w:r>
        <w:rPr>
          <w:rFonts w:ascii="Times New Roman" w:hAnsi="Times New Roman" w:cs="Times New Roman"/>
          <w:color w:val="auto"/>
          <w:sz w:val="32"/>
          <w:szCs w:val="32"/>
          <w:u w:val="single"/>
        </w:rPr>
        <w:t>Screencast of the Game</w:t>
      </w:r>
      <w:bookmarkEnd w:id="15"/>
    </w:p>
    <w:p w14:paraId="39A4E635" w14:textId="2399F0CA" w:rsidR="0086080E" w:rsidRPr="00AD2E1D" w:rsidRDefault="001A0662" w:rsidP="0086080E">
      <w:pPr>
        <w:jc w:val="center"/>
        <w:rPr>
          <w:rFonts w:ascii="Times New Roman" w:hAnsi="Times New Roman" w:cs="Times New Roman"/>
          <w:sz w:val="24"/>
          <w:szCs w:val="24"/>
        </w:rPr>
      </w:pPr>
      <w:hyperlink r:id="rId27" w:history="1">
        <w:r w:rsidRPr="00AD2E1D">
          <w:rPr>
            <w:rStyle w:val="Hyperlink"/>
            <w:rFonts w:ascii="Times New Roman" w:hAnsi="Times New Roman" w:cs="Times New Roman"/>
            <w:color w:val="auto"/>
            <w:sz w:val="24"/>
            <w:szCs w:val="24"/>
            <w:u w:val="none"/>
          </w:rPr>
          <w:t>https://web.microsoftstream.com/video/6a2d6cfa-484e-475f-9e47-5fe69b15a5ab</w:t>
        </w:r>
      </w:hyperlink>
    </w:p>
    <w:p w14:paraId="402E78E7" w14:textId="5EABFCFF" w:rsidR="001A0662" w:rsidRDefault="001A0662" w:rsidP="0086080E">
      <w:pPr>
        <w:jc w:val="center"/>
        <w:rPr>
          <w:rFonts w:ascii="Times New Roman" w:hAnsi="Times New Roman" w:cs="Times New Roman"/>
          <w:sz w:val="24"/>
          <w:szCs w:val="24"/>
        </w:rPr>
      </w:pPr>
    </w:p>
    <w:p w14:paraId="660C245E" w14:textId="0F285004" w:rsidR="001A0662" w:rsidRDefault="001A0662" w:rsidP="001A0662">
      <w:pPr>
        <w:pStyle w:val="Heading2"/>
        <w:rPr>
          <w:rFonts w:ascii="Times New Roman" w:hAnsi="Times New Roman" w:cs="Times New Roman"/>
          <w:color w:val="auto"/>
          <w:sz w:val="32"/>
          <w:szCs w:val="32"/>
          <w:u w:val="single"/>
        </w:rPr>
      </w:pPr>
      <w:bookmarkStart w:id="16" w:name="_Toc70023593"/>
      <w:r>
        <w:rPr>
          <w:rFonts w:ascii="Times New Roman" w:hAnsi="Times New Roman" w:cs="Times New Roman"/>
          <w:color w:val="auto"/>
          <w:sz w:val="32"/>
          <w:szCs w:val="32"/>
          <w:u w:val="single"/>
        </w:rPr>
        <w:t>GitHub repository</w:t>
      </w:r>
      <w:r w:rsidR="00E64F22">
        <w:rPr>
          <w:rFonts w:ascii="Times New Roman" w:hAnsi="Times New Roman" w:cs="Times New Roman"/>
          <w:color w:val="auto"/>
          <w:sz w:val="32"/>
          <w:szCs w:val="32"/>
          <w:u w:val="single"/>
        </w:rPr>
        <w:t xml:space="preserve"> link</w:t>
      </w:r>
      <w:bookmarkEnd w:id="16"/>
    </w:p>
    <w:p w14:paraId="09F19C41" w14:textId="7D20B416" w:rsidR="0057060D" w:rsidRPr="00D24814" w:rsidRDefault="00FB4B32" w:rsidP="00D24814">
      <w:r>
        <w:tab/>
      </w:r>
      <w:r w:rsidR="00F159A6" w:rsidRPr="00F159A6">
        <w:t>https://github.com/Oskar-Ciebien/PPIT_Project</w:t>
      </w:r>
    </w:p>
    <w:p w14:paraId="411A1EFE" w14:textId="77777777" w:rsidR="00C835CC" w:rsidRDefault="00C835CC">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2FE75329" w14:textId="53632A3A" w:rsidR="001C51B6" w:rsidRDefault="001C51B6" w:rsidP="00365EE4">
      <w:pPr>
        <w:pStyle w:val="Heading1"/>
        <w:jc w:val="center"/>
        <w:rPr>
          <w:rFonts w:ascii="Times New Roman" w:hAnsi="Times New Roman" w:cs="Times New Roman"/>
          <w:color w:val="auto"/>
          <w:sz w:val="40"/>
          <w:szCs w:val="40"/>
          <w:u w:val="single"/>
        </w:rPr>
      </w:pPr>
      <w:bookmarkStart w:id="17" w:name="_Toc70023594"/>
      <w:r w:rsidRPr="00365EE4">
        <w:rPr>
          <w:rFonts w:ascii="Times New Roman" w:hAnsi="Times New Roman" w:cs="Times New Roman"/>
          <w:color w:val="auto"/>
          <w:sz w:val="40"/>
          <w:szCs w:val="40"/>
          <w:u w:val="single"/>
        </w:rPr>
        <w:lastRenderedPageBreak/>
        <w:t>Software Development Life Cycle</w:t>
      </w:r>
      <w:bookmarkEnd w:id="17"/>
    </w:p>
    <w:p w14:paraId="1E57CF3C" w14:textId="77777777" w:rsidR="00EF68F2" w:rsidRPr="00EF68F2" w:rsidRDefault="00EF68F2" w:rsidP="00EF68F2"/>
    <w:p w14:paraId="1A3970A7" w14:textId="3B3BF7CF" w:rsidR="009E141F" w:rsidRDefault="00365EE4" w:rsidP="002C62DE">
      <w:pPr>
        <w:ind w:firstLine="720"/>
        <w:rPr>
          <w:rFonts w:ascii="Times New Roman" w:hAnsi="Times New Roman" w:cs="Times New Roman"/>
          <w:sz w:val="24"/>
          <w:szCs w:val="24"/>
        </w:rPr>
      </w:pPr>
      <w:r>
        <w:rPr>
          <w:rFonts w:ascii="Times New Roman" w:hAnsi="Times New Roman" w:cs="Times New Roman"/>
          <w:sz w:val="24"/>
          <w:szCs w:val="24"/>
        </w:rPr>
        <w:t>We first started with analysing what the project wo</w:t>
      </w:r>
      <w:r w:rsidR="00C72752">
        <w:rPr>
          <w:rFonts w:ascii="Times New Roman" w:hAnsi="Times New Roman" w:cs="Times New Roman"/>
          <w:sz w:val="24"/>
          <w:szCs w:val="24"/>
        </w:rPr>
        <w:t xml:space="preserve">uld be, the ideas we had for the project at the start was a driving theory test game, movie database, learning website and </w:t>
      </w:r>
      <w:r w:rsidR="001F5788">
        <w:rPr>
          <w:rFonts w:ascii="Times New Roman" w:hAnsi="Times New Roman" w:cs="Times New Roman"/>
          <w:sz w:val="24"/>
          <w:szCs w:val="24"/>
        </w:rPr>
        <w:t>an</w:t>
      </w:r>
      <w:r w:rsidR="00C72752">
        <w:rPr>
          <w:rFonts w:ascii="Times New Roman" w:hAnsi="Times New Roman" w:cs="Times New Roman"/>
          <w:sz w:val="24"/>
          <w:szCs w:val="24"/>
        </w:rPr>
        <w:t xml:space="preserve"> educational game. After going through what we could and couldn’t do in the time giving for the project we decided to go with an educational game at first but going through what we would need to do we decided to do a puzzle matching game. Then we went on to the design of the game and what it would look like for the user, we draw up designs for the cards and the menus of the game and thought about how each one would look in game and how we could recreate them for the game, what the user would like and enjoy, before finally decided on the ones we did. Next we started on the codding of the game Oskar started with the base of how the game would work in Unity and I went and got the database working and connecting it to Unity, once the connection was done and the game was finished we tested the game by playing it a lot to see where it works and didn’t work</w:t>
      </w:r>
      <w:r w:rsidR="009E141F">
        <w:rPr>
          <w:rFonts w:ascii="Times New Roman" w:hAnsi="Times New Roman" w:cs="Times New Roman"/>
          <w:sz w:val="24"/>
          <w:szCs w:val="24"/>
        </w:rPr>
        <w:t>, at this stage the game would be deployed to a platform like Steam or the Google Play Store, after that with feedback from the user we would then go on to either make changes or updates to the game and fix bugs.</w:t>
      </w:r>
    </w:p>
    <w:p w14:paraId="0497DC38" w14:textId="77777777" w:rsidR="00A14643" w:rsidRDefault="00A14643" w:rsidP="00A14643">
      <w:pPr>
        <w:rPr>
          <w:rFonts w:ascii="Times New Roman" w:hAnsi="Times New Roman" w:cs="Times New Roman"/>
          <w:sz w:val="40"/>
          <w:szCs w:val="40"/>
          <w:u w:val="single"/>
        </w:rPr>
      </w:pPr>
    </w:p>
    <w:p w14:paraId="2D78BA59" w14:textId="77777777" w:rsidR="00093BA4" w:rsidRDefault="00093BA4">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586E1373" w14:textId="3EBE8172" w:rsidR="001C51B6" w:rsidRPr="00A14643" w:rsidRDefault="001C51B6" w:rsidP="00A14643">
      <w:pPr>
        <w:pStyle w:val="Heading1"/>
        <w:jc w:val="center"/>
        <w:rPr>
          <w:rFonts w:ascii="Times New Roman" w:hAnsi="Times New Roman" w:cs="Times New Roman"/>
          <w:color w:val="auto"/>
          <w:sz w:val="40"/>
          <w:szCs w:val="40"/>
          <w:u w:val="single"/>
        </w:rPr>
      </w:pPr>
      <w:bookmarkStart w:id="18" w:name="_Toc70023595"/>
      <w:r w:rsidRPr="00A14643">
        <w:rPr>
          <w:rFonts w:ascii="Times New Roman" w:hAnsi="Times New Roman" w:cs="Times New Roman"/>
          <w:color w:val="auto"/>
          <w:sz w:val="40"/>
          <w:szCs w:val="40"/>
          <w:u w:val="single"/>
        </w:rPr>
        <w:lastRenderedPageBreak/>
        <w:t>Testing</w:t>
      </w:r>
      <w:bookmarkEnd w:id="18"/>
    </w:p>
    <w:p w14:paraId="3C40CEF3" w14:textId="77777777" w:rsidR="00A0749F" w:rsidRPr="00A0749F" w:rsidRDefault="00A0749F" w:rsidP="00A0749F"/>
    <w:p w14:paraId="66BDC7A8" w14:textId="1FE22B60" w:rsidR="009E141F" w:rsidRDefault="00D8361D" w:rsidP="007C7AB1">
      <w:pPr>
        <w:ind w:firstLine="720"/>
        <w:rPr>
          <w:rFonts w:ascii="Times New Roman" w:hAnsi="Times New Roman" w:cs="Times New Roman"/>
          <w:sz w:val="24"/>
          <w:szCs w:val="24"/>
        </w:rPr>
      </w:pPr>
      <w:r>
        <w:rPr>
          <w:rFonts w:ascii="Times New Roman" w:hAnsi="Times New Roman" w:cs="Times New Roman"/>
          <w:sz w:val="24"/>
          <w:szCs w:val="24"/>
        </w:rPr>
        <w:t>W</w:t>
      </w:r>
      <w:r w:rsidR="009E141F">
        <w:rPr>
          <w:rFonts w:ascii="Times New Roman" w:hAnsi="Times New Roman" w:cs="Times New Roman"/>
          <w:sz w:val="24"/>
          <w:szCs w:val="24"/>
        </w:rPr>
        <w:t>e didn’t find many bugs during this testing, during the initial testing of the database connection we found out that the version of Unity we were working with didn’t work very well with the version of MySQL we were using as such we had to switch and use a different database.</w:t>
      </w:r>
    </w:p>
    <w:p w14:paraId="36524F09" w14:textId="0EAEE25E" w:rsidR="001E226D" w:rsidRDefault="001E226D" w:rsidP="007C7AB1">
      <w:pPr>
        <w:ind w:firstLine="720"/>
        <w:rPr>
          <w:rFonts w:ascii="Times New Roman" w:hAnsi="Times New Roman" w:cs="Times New Roman"/>
          <w:sz w:val="24"/>
          <w:szCs w:val="24"/>
        </w:rPr>
      </w:pPr>
    </w:p>
    <w:p w14:paraId="662ED84F" w14:textId="1D4349C8" w:rsidR="001E226D" w:rsidRDefault="001E226D" w:rsidP="007C7AB1">
      <w:pPr>
        <w:ind w:firstLine="720"/>
        <w:rPr>
          <w:rFonts w:ascii="Times New Roman" w:hAnsi="Times New Roman" w:cs="Times New Roman"/>
          <w:sz w:val="24"/>
          <w:szCs w:val="24"/>
        </w:rPr>
      </w:pPr>
      <w:r>
        <w:rPr>
          <w:rFonts w:ascii="Times New Roman" w:hAnsi="Times New Roman" w:cs="Times New Roman"/>
          <w:sz w:val="24"/>
          <w:szCs w:val="24"/>
        </w:rPr>
        <w:t xml:space="preserve">We also found a bug with the database that we could not get to figure out. The score points were not transferred from one script or one scene to the highscores scene. </w:t>
      </w:r>
      <w:r w:rsidR="00665F9F">
        <w:rPr>
          <w:rFonts w:ascii="Times New Roman" w:hAnsi="Times New Roman" w:cs="Times New Roman"/>
          <w:sz w:val="24"/>
          <w:szCs w:val="24"/>
        </w:rPr>
        <w:t>Therefore,</w:t>
      </w:r>
      <w:r>
        <w:rPr>
          <w:rFonts w:ascii="Times New Roman" w:hAnsi="Times New Roman" w:cs="Times New Roman"/>
          <w:sz w:val="24"/>
          <w:szCs w:val="24"/>
        </w:rPr>
        <w:t xml:space="preserve"> each time the player enters their name, their score will be 0.</w:t>
      </w:r>
      <w:r w:rsidR="00665F9F">
        <w:rPr>
          <w:rFonts w:ascii="Times New Roman" w:hAnsi="Times New Roman" w:cs="Times New Roman"/>
          <w:sz w:val="24"/>
          <w:szCs w:val="24"/>
        </w:rPr>
        <w:t xml:space="preserve"> We have implemented </w:t>
      </w:r>
      <w:r w:rsidR="005F4E78">
        <w:rPr>
          <w:rFonts w:ascii="Times New Roman" w:hAnsi="Times New Roman" w:cs="Times New Roman"/>
          <w:sz w:val="24"/>
          <w:szCs w:val="24"/>
        </w:rPr>
        <w:t xml:space="preserve">a line of code that </w:t>
      </w:r>
      <w:r w:rsidR="0098665A">
        <w:rPr>
          <w:rFonts w:ascii="Times New Roman" w:hAnsi="Times New Roman" w:cs="Times New Roman"/>
          <w:sz w:val="24"/>
          <w:szCs w:val="24"/>
        </w:rPr>
        <w:t>enters a random score for the player.</w:t>
      </w:r>
    </w:p>
    <w:p w14:paraId="39723CD2" w14:textId="6E9422D9" w:rsidR="00E23515" w:rsidRDefault="00E23515" w:rsidP="007C7AB1">
      <w:pPr>
        <w:ind w:firstLine="720"/>
        <w:rPr>
          <w:rFonts w:ascii="Times New Roman" w:hAnsi="Times New Roman" w:cs="Times New Roman"/>
          <w:sz w:val="24"/>
          <w:szCs w:val="24"/>
        </w:rPr>
      </w:pPr>
    </w:p>
    <w:p w14:paraId="5F5EA665" w14:textId="42F3DD43" w:rsidR="00E23515" w:rsidRDefault="00E23515" w:rsidP="00E23515">
      <w:pPr>
        <w:ind w:firstLine="720"/>
        <w:rPr>
          <w:rFonts w:ascii="Times New Roman" w:hAnsi="Times New Roman" w:cs="Times New Roman"/>
          <w:sz w:val="24"/>
          <w:szCs w:val="24"/>
        </w:rPr>
      </w:pPr>
      <w:r>
        <w:rPr>
          <w:rFonts w:ascii="Times New Roman" w:hAnsi="Times New Roman" w:cs="Times New Roman"/>
          <w:sz w:val="24"/>
          <w:szCs w:val="24"/>
        </w:rPr>
        <w:t>While</w:t>
      </w:r>
      <w:r w:rsidR="00CA6FEA">
        <w:rPr>
          <w:rFonts w:ascii="Times New Roman" w:hAnsi="Times New Roman" w:cs="Times New Roman"/>
          <w:sz w:val="24"/>
          <w:szCs w:val="24"/>
        </w:rPr>
        <w:t xml:space="preserve"> creating the main menu. We had a problem</w:t>
      </w:r>
      <w:r w:rsidR="00C61D2B">
        <w:rPr>
          <w:rFonts w:ascii="Times New Roman" w:hAnsi="Times New Roman" w:cs="Times New Roman"/>
          <w:sz w:val="24"/>
          <w:szCs w:val="24"/>
        </w:rPr>
        <w:t xml:space="preserve"> with the settings menu.</w:t>
      </w:r>
      <w:r w:rsidR="0006110C">
        <w:rPr>
          <w:rFonts w:ascii="Times New Roman" w:hAnsi="Times New Roman" w:cs="Times New Roman"/>
          <w:sz w:val="24"/>
          <w:szCs w:val="24"/>
        </w:rPr>
        <w:t xml:space="preserve"> The buttons from the settings menu were appearing in runtime when they should only appear when the user would press the settings menu button. In the end we figured out that it was only a minor mistake in the unity editor.</w:t>
      </w:r>
    </w:p>
    <w:p w14:paraId="207C258A" w14:textId="2C04E823" w:rsidR="002E76F1" w:rsidRDefault="002E76F1" w:rsidP="00E23515">
      <w:pPr>
        <w:ind w:firstLine="720"/>
        <w:rPr>
          <w:rFonts w:ascii="Times New Roman" w:hAnsi="Times New Roman" w:cs="Times New Roman"/>
          <w:sz w:val="24"/>
          <w:szCs w:val="24"/>
        </w:rPr>
      </w:pPr>
    </w:p>
    <w:p w14:paraId="534A41FB" w14:textId="59D0155E" w:rsidR="002E76F1" w:rsidRDefault="002E76F1" w:rsidP="00E23515">
      <w:pPr>
        <w:ind w:firstLine="720"/>
        <w:rPr>
          <w:rFonts w:ascii="Times New Roman" w:hAnsi="Times New Roman" w:cs="Times New Roman"/>
          <w:sz w:val="24"/>
          <w:szCs w:val="24"/>
        </w:rPr>
      </w:pPr>
      <w:r>
        <w:rPr>
          <w:rFonts w:ascii="Times New Roman" w:hAnsi="Times New Roman" w:cs="Times New Roman"/>
          <w:sz w:val="24"/>
          <w:szCs w:val="24"/>
        </w:rPr>
        <w:t xml:space="preserve">When we tested all the levels </w:t>
      </w:r>
      <w:r w:rsidR="00201E40">
        <w:rPr>
          <w:rFonts w:ascii="Times New Roman" w:hAnsi="Times New Roman" w:cs="Times New Roman"/>
          <w:sz w:val="24"/>
          <w:szCs w:val="24"/>
        </w:rPr>
        <w:t>one by one, we made sure that the user could not select more cards at a time.</w:t>
      </w:r>
    </w:p>
    <w:p w14:paraId="3C7C647C" w14:textId="77777777" w:rsidR="00E23515" w:rsidRDefault="00E23515">
      <w:pPr>
        <w:rPr>
          <w:rFonts w:ascii="Times New Roman" w:hAnsi="Times New Roman" w:cs="Times New Roman"/>
          <w:sz w:val="24"/>
          <w:szCs w:val="24"/>
        </w:rPr>
      </w:pPr>
      <w:r>
        <w:rPr>
          <w:rFonts w:ascii="Times New Roman" w:hAnsi="Times New Roman" w:cs="Times New Roman"/>
          <w:sz w:val="24"/>
          <w:szCs w:val="24"/>
        </w:rPr>
        <w:br w:type="page"/>
      </w:r>
    </w:p>
    <w:p w14:paraId="773C4BDF" w14:textId="4D226B54" w:rsidR="00F931DB" w:rsidRPr="00140D7F" w:rsidRDefault="00F931DB" w:rsidP="00140D7F">
      <w:pPr>
        <w:pStyle w:val="Heading1"/>
        <w:jc w:val="center"/>
        <w:rPr>
          <w:rFonts w:ascii="Times New Roman" w:hAnsi="Times New Roman" w:cs="Times New Roman"/>
          <w:color w:val="auto"/>
          <w:sz w:val="40"/>
          <w:szCs w:val="40"/>
          <w:u w:val="single"/>
        </w:rPr>
      </w:pPr>
      <w:bookmarkStart w:id="19" w:name="_Toc70023596"/>
      <w:r w:rsidRPr="00140D7F">
        <w:rPr>
          <w:rFonts w:ascii="Times New Roman" w:hAnsi="Times New Roman" w:cs="Times New Roman"/>
          <w:color w:val="auto"/>
          <w:sz w:val="40"/>
          <w:szCs w:val="40"/>
          <w:u w:val="single"/>
        </w:rPr>
        <w:lastRenderedPageBreak/>
        <w:t>Conclusion</w:t>
      </w:r>
      <w:bookmarkEnd w:id="19"/>
    </w:p>
    <w:p w14:paraId="72A8E0BC" w14:textId="53233C46" w:rsidR="005556D5" w:rsidRPr="00E84772" w:rsidRDefault="005556D5" w:rsidP="005556D5">
      <w:pPr>
        <w:rPr>
          <w:rFonts w:ascii="Times New Roman" w:hAnsi="Times New Roman" w:cs="Times New Roman"/>
        </w:rPr>
      </w:pPr>
    </w:p>
    <w:p w14:paraId="02038033" w14:textId="0793F7CA" w:rsidR="00F931DB" w:rsidRPr="005C0A58" w:rsidRDefault="005C0A58" w:rsidP="00BA1240">
      <w:pPr>
        <w:ind w:firstLine="720"/>
        <w:rPr>
          <w:rFonts w:ascii="Times New Roman" w:hAnsi="Times New Roman" w:cs="Times New Roman"/>
          <w:sz w:val="24"/>
          <w:szCs w:val="24"/>
        </w:rPr>
      </w:pPr>
      <w:r>
        <w:rPr>
          <w:rFonts w:ascii="Times New Roman" w:hAnsi="Times New Roman" w:cs="Times New Roman"/>
          <w:sz w:val="24"/>
          <w:szCs w:val="24"/>
        </w:rPr>
        <w:t>In conclusion w</w:t>
      </w:r>
      <w:r w:rsidR="00BA1240">
        <w:rPr>
          <w:rFonts w:ascii="Times New Roman" w:hAnsi="Times New Roman" w:cs="Times New Roman"/>
          <w:sz w:val="24"/>
          <w:szCs w:val="24"/>
        </w:rPr>
        <w:t>e were able to create and finish the project within time of the deadline, we both gained a great knowledge in the software we used to help create the game, thanks to this project we have a wide scope of software to use when it comes to creating</w:t>
      </w:r>
      <w:r w:rsidR="00782C50">
        <w:rPr>
          <w:rFonts w:ascii="Times New Roman" w:hAnsi="Times New Roman" w:cs="Times New Roman"/>
          <w:sz w:val="24"/>
          <w:szCs w:val="24"/>
        </w:rPr>
        <w:t xml:space="preserve"> a</w:t>
      </w:r>
      <w:r w:rsidR="00BA1240">
        <w:rPr>
          <w:rFonts w:ascii="Times New Roman" w:hAnsi="Times New Roman" w:cs="Times New Roman"/>
          <w:sz w:val="24"/>
          <w:szCs w:val="24"/>
        </w:rPr>
        <w:t xml:space="preserve"> database and linking them and creating video games, it can be hard working together as a team we both feel like we were able to help each other any time we had a problem or not stuck with the code or design of the game</w:t>
      </w:r>
      <w:r w:rsidR="004B07E9">
        <w:rPr>
          <w:rFonts w:ascii="Times New Roman" w:hAnsi="Times New Roman" w:cs="Times New Roman"/>
          <w:sz w:val="24"/>
          <w:szCs w:val="24"/>
        </w:rPr>
        <w:t>.</w:t>
      </w:r>
      <w:r w:rsidR="00BA1240">
        <w:rPr>
          <w:rFonts w:ascii="Times New Roman" w:hAnsi="Times New Roman" w:cs="Times New Roman"/>
          <w:sz w:val="24"/>
          <w:szCs w:val="24"/>
        </w:rPr>
        <w:t xml:space="preserve"> </w:t>
      </w:r>
      <w:r w:rsidR="004B07E9">
        <w:rPr>
          <w:rFonts w:ascii="Times New Roman" w:hAnsi="Times New Roman" w:cs="Times New Roman"/>
          <w:sz w:val="24"/>
          <w:szCs w:val="24"/>
        </w:rPr>
        <w:t>W</w:t>
      </w:r>
      <w:r w:rsidR="00BA1240">
        <w:rPr>
          <w:rFonts w:ascii="Times New Roman" w:hAnsi="Times New Roman" w:cs="Times New Roman"/>
          <w:sz w:val="24"/>
          <w:szCs w:val="24"/>
        </w:rPr>
        <w:t>e think the game is a great tool for any age to experience and enjoy even though it is somewha</w:t>
      </w:r>
      <w:r w:rsidR="004B07E9">
        <w:rPr>
          <w:rFonts w:ascii="Times New Roman" w:hAnsi="Times New Roman" w:cs="Times New Roman"/>
          <w:sz w:val="24"/>
          <w:szCs w:val="24"/>
        </w:rPr>
        <w:t>t</w:t>
      </w:r>
      <w:r w:rsidR="00BA1240">
        <w:rPr>
          <w:rFonts w:ascii="Times New Roman" w:hAnsi="Times New Roman" w:cs="Times New Roman"/>
          <w:sz w:val="24"/>
          <w:szCs w:val="24"/>
        </w:rPr>
        <w:t xml:space="preserve"> basic games that are basic can sometimes become hugely successful just by the enjoyment of the users that play them</w:t>
      </w:r>
      <w:r w:rsidR="008436AC">
        <w:rPr>
          <w:rFonts w:ascii="Times New Roman" w:hAnsi="Times New Roman" w:cs="Times New Roman"/>
          <w:sz w:val="24"/>
          <w:szCs w:val="24"/>
        </w:rPr>
        <w:t>, giving more time for the project we would have added more levels and in the future if we were to continue the project things like an endless more where the user keeps matching cards to build up a high score or a puzzle mode where the user has to match cards in different patterns to beat the level, we both look forward to working on group projects in the future and we believe this has been a great learning experience for both of us and as students has allowed us to grow.</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20" w:name="_Toc70023597"/>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20"/>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AD1F5A" w:rsidP="009964C7">
      <w:pPr>
        <w:pStyle w:val="ListParagraph"/>
        <w:ind w:left="360"/>
        <w:rPr>
          <w:rFonts w:ascii="Times New Roman" w:hAnsi="Times New Roman" w:cs="Times New Roman"/>
          <w:sz w:val="24"/>
          <w:szCs w:val="24"/>
        </w:rPr>
      </w:pPr>
      <w:hyperlink r:id="rId28"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744CF662"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AD1F5A" w:rsidP="009964C7">
      <w:pPr>
        <w:pStyle w:val="ListParagraph"/>
        <w:ind w:left="360"/>
        <w:rPr>
          <w:rFonts w:ascii="Times New Roman" w:hAnsi="Times New Roman" w:cs="Times New Roman"/>
          <w:sz w:val="24"/>
          <w:szCs w:val="24"/>
        </w:rPr>
      </w:pPr>
      <w:hyperlink r:id="rId29"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AD1F5A" w:rsidP="009964C7">
      <w:pPr>
        <w:pStyle w:val="ListParagraph"/>
        <w:ind w:left="360"/>
        <w:rPr>
          <w:rFonts w:ascii="Times New Roman" w:hAnsi="Times New Roman" w:cs="Times New Roman"/>
          <w:sz w:val="24"/>
          <w:szCs w:val="24"/>
        </w:rPr>
      </w:pPr>
      <w:hyperlink r:id="rId30"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AD1F5A" w:rsidP="009964C7">
      <w:pPr>
        <w:pStyle w:val="ListParagraph"/>
        <w:ind w:left="360"/>
        <w:rPr>
          <w:rFonts w:ascii="Times New Roman" w:hAnsi="Times New Roman" w:cs="Times New Roman"/>
          <w:sz w:val="24"/>
          <w:szCs w:val="24"/>
        </w:rPr>
      </w:pPr>
      <w:hyperlink r:id="rId31"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proofErr w:type="spellStart"/>
      <w:r w:rsidRPr="00E84772">
        <w:rPr>
          <w:rFonts w:ascii="Times New Roman" w:hAnsi="Times New Roman" w:cs="Times New Roman"/>
          <w:b/>
          <w:bCs/>
          <w:sz w:val="28"/>
          <w:szCs w:val="28"/>
        </w:rPr>
        <w:t>CardBehaviour</w:t>
      </w:r>
      <w:proofErr w:type="spellEnd"/>
      <w:r w:rsidRPr="00E84772">
        <w:rPr>
          <w:rFonts w:ascii="Times New Roman" w:hAnsi="Times New Roman" w:cs="Times New Roman"/>
          <w:b/>
          <w:bCs/>
          <w:sz w:val="28"/>
          <w:szCs w:val="28"/>
        </w:rPr>
        <w:t xml:space="preserve"> code for the cards</w:t>
      </w:r>
    </w:p>
    <w:p w14:paraId="033AFE5C" w14:textId="7571F595" w:rsidR="001C51B6" w:rsidRPr="00E84772" w:rsidRDefault="00AD1F5A" w:rsidP="001C51B6">
      <w:pPr>
        <w:pStyle w:val="ListParagraph"/>
        <w:ind w:left="360"/>
        <w:rPr>
          <w:rFonts w:ascii="Times New Roman" w:hAnsi="Times New Roman" w:cs="Times New Roman"/>
          <w:sz w:val="24"/>
          <w:szCs w:val="24"/>
        </w:rPr>
      </w:pPr>
      <w:hyperlink r:id="rId32"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0AAAF123" w14:textId="667FDF44" w:rsidR="00F51529" w:rsidRPr="00E84772" w:rsidRDefault="00F51529" w:rsidP="00F51529">
      <w:pPr>
        <w:rPr>
          <w:rFonts w:ascii="Times New Roman" w:hAnsi="Times New Roman" w:cs="Times New Roman"/>
          <w:sz w:val="24"/>
          <w:szCs w:val="24"/>
        </w:rPr>
      </w:pPr>
    </w:p>
    <w:sectPr w:rsidR="00F51529" w:rsidRPr="00E84772" w:rsidSect="00F51529">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405B6" w14:textId="77777777" w:rsidR="00AD1F5A" w:rsidRDefault="00AD1F5A" w:rsidP="00F931DB">
      <w:r>
        <w:separator/>
      </w:r>
    </w:p>
  </w:endnote>
  <w:endnote w:type="continuationSeparator" w:id="0">
    <w:p w14:paraId="57569028" w14:textId="77777777" w:rsidR="00AD1F5A" w:rsidRDefault="00AD1F5A"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765E2" w14:textId="77777777" w:rsidR="00AD1F5A" w:rsidRDefault="00AD1F5A" w:rsidP="00F931DB">
      <w:r>
        <w:separator/>
      </w:r>
    </w:p>
  </w:footnote>
  <w:footnote w:type="continuationSeparator" w:id="0">
    <w:p w14:paraId="0EF3FC9A" w14:textId="77777777" w:rsidR="00AD1F5A" w:rsidRDefault="00AD1F5A"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1828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18A4"/>
    <w:rsid w:val="00013B9E"/>
    <w:rsid w:val="00023D12"/>
    <w:rsid w:val="00030142"/>
    <w:rsid w:val="00044B50"/>
    <w:rsid w:val="000514DF"/>
    <w:rsid w:val="0006110C"/>
    <w:rsid w:val="00070C8B"/>
    <w:rsid w:val="00077ACE"/>
    <w:rsid w:val="00082120"/>
    <w:rsid w:val="00084060"/>
    <w:rsid w:val="00084727"/>
    <w:rsid w:val="00093ADC"/>
    <w:rsid w:val="00093BA4"/>
    <w:rsid w:val="00093C31"/>
    <w:rsid w:val="00096E11"/>
    <w:rsid w:val="000A6166"/>
    <w:rsid w:val="000A6864"/>
    <w:rsid w:val="000B6F13"/>
    <w:rsid w:val="000B7AE4"/>
    <w:rsid w:val="000C785E"/>
    <w:rsid w:val="000D6A01"/>
    <w:rsid w:val="000E04D6"/>
    <w:rsid w:val="000E279A"/>
    <w:rsid w:val="000E27B3"/>
    <w:rsid w:val="000E59C0"/>
    <w:rsid w:val="00110F60"/>
    <w:rsid w:val="00117D40"/>
    <w:rsid w:val="00126C30"/>
    <w:rsid w:val="0013559A"/>
    <w:rsid w:val="00140D7F"/>
    <w:rsid w:val="00145515"/>
    <w:rsid w:val="00146409"/>
    <w:rsid w:val="0015528E"/>
    <w:rsid w:val="00164369"/>
    <w:rsid w:val="00165DBC"/>
    <w:rsid w:val="0017007C"/>
    <w:rsid w:val="00173749"/>
    <w:rsid w:val="0018526C"/>
    <w:rsid w:val="00197D70"/>
    <w:rsid w:val="001A0662"/>
    <w:rsid w:val="001B0376"/>
    <w:rsid w:val="001B678F"/>
    <w:rsid w:val="001B7F80"/>
    <w:rsid w:val="001C1F2D"/>
    <w:rsid w:val="001C4E0E"/>
    <w:rsid w:val="001C51B6"/>
    <w:rsid w:val="001C693A"/>
    <w:rsid w:val="001C7794"/>
    <w:rsid w:val="001D26C2"/>
    <w:rsid w:val="001E226D"/>
    <w:rsid w:val="001E3B66"/>
    <w:rsid w:val="001E67C6"/>
    <w:rsid w:val="001E716B"/>
    <w:rsid w:val="001F13FE"/>
    <w:rsid w:val="001F3129"/>
    <w:rsid w:val="001F5788"/>
    <w:rsid w:val="00201E40"/>
    <w:rsid w:val="00204DA6"/>
    <w:rsid w:val="00205A03"/>
    <w:rsid w:val="00217C0F"/>
    <w:rsid w:val="002214EC"/>
    <w:rsid w:val="00221D8A"/>
    <w:rsid w:val="00233E31"/>
    <w:rsid w:val="002418C8"/>
    <w:rsid w:val="0024228D"/>
    <w:rsid w:val="002431C2"/>
    <w:rsid w:val="00243E02"/>
    <w:rsid w:val="00244E11"/>
    <w:rsid w:val="002453E3"/>
    <w:rsid w:val="002612DA"/>
    <w:rsid w:val="00261AE2"/>
    <w:rsid w:val="0026298A"/>
    <w:rsid w:val="00274596"/>
    <w:rsid w:val="00280ACB"/>
    <w:rsid w:val="0028377A"/>
    <w:rsid w:val="00283DA5"/>
    <w:rsid w:val="00285284"/>
    <w:rsid w:val="00290431"/>
    <w:rsid w:val="00291415"/>
    <w:rsid w:val="00292D02"/>
    <w:rsid w:val="002B6111"/>
    <w:rsid w:val="002C62DE"/>
    <w:rsid w:val="002D1D94"/>
    <w:rsid w:val="002D4E6B"/>
    <w:rsid w:val="002D7D0E"/>
    <w:rsid w:val="002E741D"/>
    <w:rsid w:val="002E76F1"/>
    <w:rsid w:val="002E7D0A"/>
    <w:rsid w:val="002F1DCC"/>
    <w:rsid w:val="00303DF3"/>
    <w:rsid w:val="00322BD1"/>
    <w:rsid w:val="003237CB"/>
    <w:rsid w:val="00324302"/>
    <w:rsid w:val="00330C88"/>
    <w:rsid w:val="00341568"/>
    <w:rsid w:val="00343CD7"/>
    <w:rsid w:val="00346724"/>
    <w:rsid w:val="00346FAA"/>
    <w:rsid w:val="00346FB6"/>
    <w:rsid w:val="00365594"/>
    <w:rsid w:val="00365EE4"/>
    <w:rsid w:val="00367C04"/>
    <w:rsid w:val="00377B50"/>
    <w:rsid w:val="0038081F"/>
    <w:rsid w:val="003921D8"/>
    <w:rsid w:val="00395D83"/>
    <w:rsid w:val="003A00BA"/>
    <w:rsid w:val="003A10E8"/>
    <w:rsid w:val="003A4F00"/>
    <w:rsid w:val="003B6CD9"/>
    <w:rsid w:val="003B7E28"/>
    <w:rsid w:val="003D2D5D"/>
    <w:rsid w:val="003D463E"/>
    <w:rsid w:val="003D6D0E"/>
    <w:rsid w:val="003E4F16"/>
    <w:rsid w:val="003F037B"/>
    <w:rsid w:val="004108F5"/>
    <w:rsid w:val="004140F2"/>
    <w:rsid w:val="004172C1"/>
    <w:rsid w:val="00423D66"/>
    <w:rsid w:val="00434078"/>
    <w:rsid w:val="00437D87"/>
    <w:rsid w:val="00437EBC"/>
    <w:rsid w:val="00441D15"/>
    <w:rsid w:val="00446708"/>
    <w:rsid w:val="00447F08"/>
    <w:rsid w:val="00453302"/>
    <w:rsid w:val="004540EB"/>
    <w:rsid w:val="00462969"/>
    <w:rsid w:val="004712C7"/>
    <w:rsid w:val="0047344D"/>
    <w:rsid w:val="0048291C"/>
    <w:rsid w:val="00485213"/>
    <w:rsid w:val="004859C6"/>
    <w:rsid w:val="004869B1"/>
    <w:rsid w:val="004922DC"/>
    <w:rsid w:val="00492D44"/>
    <w:rsid w:val="00494AE3"/>
    <w:rsid w:val="004974D2"/>
    <w:rsid w:val="004A3C09"/>
    <w:rsid w:val="004B07E9"/>
    <w:rsid w:val="004B4D68"/>
    <w:rsid w:val="004B78C0"/>
    <w:rsid w:val="004C1615"/>
    <w:rsid w:val="004C6672"/>
    <w:rsid w:val="004D032C"/>
    <w:rsid w:val="004D4004"/>
    <w:rsid w:val="004E106F"/>
    <w:rsid w:val="004E137A"/>
    <w:rsid w:val="004E227F"/>
    <w:rsid w:val="004E23E0"/>
    <w:rsid w:val="004E2D69"/>
    <w:rsid w:val="00503EFE"/>
    <w:rsid w:val="00510C48"/>
    <w:rsid w:val="00512690"/>
    <w:rsid w:val="005167E4"/>
    <w:rsid w:val="005228DB"/>
    <w:rsid w:val="0053171A"/>
    <w:rsid w:val="005425B2"/>
    <w:rsid w:val="00550F36"/>
    <w:rsid w:val="00551ECF"/>
    <w:rsid w:val="0055399D"/>
    <w:rsid w:val="005556D5"/>
    <w:rsid w:val="0057060D"/>
    <w:rsid w:val="0057214E"/>
    <w:rsid w:val="00587C15"/>
    <w:rsid w:val="005A5F1B"/>
    <w:rsid w:val="005A6D89"/>
    <w:rsid w:val="005B2763"/>
    <w:rsid w:val="005C0A58"/>
    <w:rsid w:val="005C7EEB"/>
    <w:rsid w:val="005D4951"/>
    <w:rsid w:val="005E23CC"/>
    <w:rsid w:val="005E43FE"/>
    <w:rsid w:val="005E6207"/>
    <w:rsid w:val="005F4E78"/>
    <w:rsid w:val="00602305"/>
    <w:rsid w:val="00606636"/>
    <w:rsid w:val="006078FA"/>
    <w:rsid w:val="00621619"/>
    <w:rsid w:val="00630F07"/>
    <w:rsid w:val="0063701F"/>
    <w:rsid w:val="0063709C"/>
    <w:rsid w:val="00637C75"/>
    <w:rsid w:val="00643E04"/>
    <w:rsid w:val="00645252"/>
    <w:rsid w:val="00646EE3"/>
    <w:rsid w:val="00650DC2"/>
    <w:rsid w:val="00652104"/>
    <w:rsid w:val="006529B7"/>
    <w:rsid w:val="00653B37"/>
    <w:rsid w:val="00662947"/>
    <w:rsid w:val="00665F9F"/>
    <w:rsid w:val="00675B3F"/>
    <w:rsid w:val="00680B8E"/>
    <w:rsid w:val="0068237C"/>
    <w:rsid w:val="00682D2A"/>
    <w:rsid w:val="00684657"/>
    <w:rsid w:val="00686CD9"/>
    <w:rsid w:val="006873D3"/>
    <w:rsid w:val="00694123"/>
    <w:rsid w:val="006B334C"/>
    <w:rsid w:val="006B6598"/>
    <w:rsid w:val="006D3D74"/>
    <w:rsid w:val="006D7AF6"/>
    <w:rsid w:val="006E67A7"/>
    <w:rsid w:val="006E7981"/>
    <w:rsid w:val="006F3319"/>
    <w:rsid w:val="006F7AC8"/>
    <w:rsid w:val="00706219"/>
    <w:rsid w:val="00713EEC"/>
    <w:rsid w:val="007266D1"/>
    <w:rsid w:val="00726BD4"/>
    <w:rsid w:val="00732220"/>
    <w:rsid w:val="00733FB1"/>
    <w:rsid w:val="007412A7"/>
    <w:rsid w:val="00750353"/>
    <w:rsid w:val="00752F7F"/>
    <w:rsid w:val="00753D28"/>
    <w:rsid w:val="00760AE3"/>
    <w:rsid w:val="00762607"/>
    <w:rsid w:val="0076332C"/>
    <w:rsid w:val="007723DD"/>
    <w:rsid w:val="00782C50"/>
    <w:rsid w:val="0079029C"/>
    <w:rsid w:val="00794636"/>
    <w:rsid w:val="00796B32"/>
    <w:rsid w:val="007B4801"/>
    <w:rsid w:val="007B6821"/>
    <w:rsid w:val="007B73E7"/>
    <w:rsid w:val="007B7F5F"/>
    <w:rsid w:val="007C5989"/>
    <w:rsid w:val="007C7AB1"/>
    <w:rsid w:val="007D43B5"/>
    <w:rsid w:val="007E75BC"/>
    <w:rsid w:val="007F5474"/>
    <w:rsid w:val="00805D61"/>
    <w:rsid w:val="00812F39"/>
    <w:rsid w:val="00813BDF"/>
    <w:rsid w:val="0081734C"/>
    <w:rsid w:val="00817A56"/>
    <w:rsid w:val="008201EF"/>
    <w:rsid w:val="0082022B"/>
    <w:rsid w:val="0082206A"/>
    <w:rsid w:val="008224DD"/>
    <w:rsid w:val="00822EB4"/>
    <w:rsid w:val="00824115"/>
    <w:rsid w:val="0083569A"/>
    <w:rsid w:val="008408BD"/>
    <w:rsid w:val="008436AC"/>
    <w:rsid w:val="008526FD"/>
    <w:rsid w:val="00854623"/>
    <w:rsid w:val="0086080E"/>
    <w:rsid w:val="008661B6"/>
    <w:rsid w:val="008763AE"/>
    <w:rsid w:val="008829AC"/>
    <w:rsid w:val="008850D5"/>
    <w:rsid w:val="00886C1D"/>
    <w:rsid w:val="00891940"/>
    <w:rsid w:val="00892D9B"/>
    <w:rsid w:val="00897CBB"/>
    <w:rsid w:val="008A1235"/>
    <w:rsid w:val="008A41E8"/>
    <w:rsid w:val="008A6C06"/>
    <w:rsid w:val="008A6E15"/>
    <w:rsid w:val="008A6EEB"/>
    <w:rsid w:val="008C11D7"/>
    <w:rsid w:val="008C1FF6"/>
    <w:rsid w:val="008D06D9"/>
    <w:rsid w:val="008D2906"/>
    <w:rsid w:val="008D5260"/>
    <w:rsid w:val="008E330F"/>
    <w:rsid w:val="008E53D2"/>
    <w:rsid w:val="008E796C"/>
    <w:rsid w:val="009174C7"/>
    <w:rsid w:val="009325C5"/>
    <w:rsid w:val="00932849"/>
    <w:rsid w:val="00937B5E"/>
    <w:rsid w:val="0094125A"/>
    <w:rsid w:val="009422D1"/>
    <w:rsid w:val="00960563"/>
    <w:rsid w:val="0096657C"/>
    <w:rsid w:val="00967459"/>
    <w:rsid w:val="00967914"/>
    <w:rsid w:val="00967F56"/>
    <w:rsid w:val="00975B4F"/>
    <w:rsid w:val="009776DE"/>
    <w:rsid w:val="0098665A"/>
    <w:rsid w:val="0099367D"/>
    <w:rsid w:val="009964C7"/>
    <w:rsid w:val="009A095D"/>
    <w:rsid w:val="009A5BE9"/>
    <w:rsid w:val="009B0D3E"/>
    <w:rsid w:val="009B197C"/>
    <w:rsid w:val="009B1D51"/>
    <w:rsid w:val="009B2FF8"/>
    <w:rsid w:val="009B329C"/>
    <w:rsid w:val="009C2D5F"/>
    <w:rsid w:val="009C656B"/>
    <w:rsid w:val="009C6CC5"/>
    <w:rsid w:val="009D0B33"/>
    <w:rsid w:val="009D2D6F"/>
    <w:rsid w:val="009E141F"/>
    <w:rsid w:val="009F7C49"/>
    <w:rsid w:val="00A01879"/>
    <w:rsid w:val="00A023EC"/>
    <w:rsid w:val="00A0749F"/>
    <w:rsid w:val="00A113F4"/>
    <w:rsid w:val="00A12CF3"/>
    <w:rsid w:val="00A14643"/>
    <w:rsid w:val="00A16B4F"/>
    <w:rsid w:val="00A21ADC"/>
    <w:rsid w:val="00A2240B"/>
    <w:rsid w:val="00A26663"/>
    <w:rsid w:val="00A3024C"/>
    <w:rsid w:val="00A36FFC"/>
    <w:rsid w:val="00A4384D"/>
    <w:rsid w:val="00A44BCC"/>
    <w:rsid w:val="00A53EB9"/>
    <w:rsid w:val="00A55B18"/>
    <w:rsid w:val="00A658DB"/>
    <w:rsid w:val="00A665A5"/>
    <w:rsid w:val="00A67594"/>
    <w:rsid w:val="00A73698"/>
    <w:rsid w:val="00A8013A"/>
    <w:rsid w:val="00A80C54"/>
    <w:rsid w:val="00A86EA2"/>
    <w:rsid w:val="00A9204E"/>
    <w:rsid w:val="00A938EA"/>
    <w:rsid w:val="00A93AAE"/>
    <w:rsid w:val="00A941FF"/>
    <w:rsid w:val="00A960F3"/>
    <w:rsid w:val="00A9796C"/>
    <w:rsid w:val="00AA0323"/>
    <w:rsid w:val="00AA2FB9"/>
    <w:rsid w:val="00AA6F74"/>
    <w:rsid w:val="00AB334D"/>
    <w:rsid w:val="00AB4C00"/>
    <w:rsid w:val="00AD1F5A"/>
    <w:rsid w:val="00AD2E1D"/>
    <w:rsid w:val="00AE1619"/>
    <w:rsid w:val="00AE2F37"/>
    <w:rsid w:val="00AF6A62"/>
    <w:rsid w:val="00B057F3"/>
    <w:rsid w:val="00B1262B"/>
    <w:rsid w:val="00B218D6"/>
    <w:rsid w:val="00B22487"/>
    <w:rsid w:val="00B23E4A"/>
    <w:rsid w:val="00B34C8A"/>
    <w:rsid w:val="00B41FAA"/>
    <w:rsid w:val="00B42851"/>
    <w:rsid w:val="00B44D8C"/>
    <w:rsid w:val="00B460A8"/>
    <w:rsid w:val="00B54096"/>
    <w:rsid w:val="00B76A78"/>
    <w:rsid w:val="00B87EE5"/>
    <w:rsid w:val="00BA1240"/>
    <w:rsid w:val="00BA628C"/>
    <w:rsid w:val="00BB09A2"/>
    <w:rsid w:val="00BB2130"/>
    <w:rsid w:val="00BB5900"/>
    <w:rsid w:val="00BD6F41"/>
    <w:rsid w:val="00BE4DB8"/>
    <w:rsid w:val="00BF49D4"/>
    <w:rsid w:val="00C02145"/>
    <w:rsid w:val="00C1015C"/>
    <w:rsid w:val="00C30AA3"/>
    <w:rsid w:val="00C3207C"/>
    <w:rsid w:val="00C34669"/>
    <w:rsid w:val="00C40C05"/>
    <w:rsid w:val="00C419F7"/>
    <w:rsid w:val="00C45C0A"/>
    <w:rsid w:val="00C511C4"/>
    <w:rsid w:val="00C51547"/>
    <w:rsid w:val="00C52322"/>
    <w:rsid w:val="00C564A2"/>
    <w:rsid w:val="00C5793F"/>
    <w:rsid w:val="00C5796E"/>
    <w:rsid w:val="00C61D2B"/>
    <w:rsid w:val="00C72752"/>
    <w:rsid w:val="00C74008"/>
    <w:rsid w:val="00C74C20"/>
    <w:rsid w:val="00C831BE"/>
    <w:rsid w:val="00C835CC"/>
    <w:rsid w:val="00C900BB"/>
    <w:rsid w:val="00C96C48"/>
    <w:rsid w:val="00CA62DB"/>
    <w:rsid w:val="00CA6FEA"/>
    <w:rsid w:val="00CB0A4B"/>
    <w:rsid w:val="00CB3A36"/>
    <w:rsid w:val="00CB6900"/>
    <w:rsid w:val="00CC1484"/>
    <w:rsid w:val="00CC2A22"/>
    <w:rsid w:val="00CC7137"/>
    <w:rsid w:val="00CD1E3A"/>
    <w:rsid w:val="00CD266D"/>
    <w:rsid w:val="00CF0826"/>
    <w:rsid w:val="00CF2384"/>
    <w:rsid w:val="00CF284D"/>
    <w:rsid w:val="00CF30D8"/>
    <w:rsid w:val="00CF3AB5"/>
    <w:rsid w:val="00CF7092"/>
    <w:rsid w:val="00D00BF6"/>
    <w:rsid w:val="00D0267E"/>
    <w:rsid w:val="00D10FC0"/>
    <w:rsid w:val="00D1279B"/>
    <w:rsid w:val="00D1381E"/>
    <w:rsid w:val="00D14FB2"/>
    <w:rsid w:val="00D24814"/>
    <w:rsid w:val="00D2484B"/>
    <w:rsid w:val="00D34B84"/>
    <w:rsid w:val="00D371D8"/>
    <w:rsid w:val="00D416F8"/>
    <w:rsid w:val="00D435A7"/>
    <w:rsid w:val="00D454F6"/>
    <w:rsid w:val="00D4728C"/>
    <w:rsid w:val="00D56EB7"/>
    <w:rsid w:val="00D657A4"/>
    <w:rsid w:val="00D74637"/>
    <w:rsid w:val="00D80A40"/>
    <w:rsid w:val="00D8361D"/>
    <w:rsid w:val="00D84DCA"/>
    <w:rsid w:val="00D87853"/>
    <w:rsid w:val="00D912F4"/>
    <w:rsid w:val="00D94096"/>
    <w:rsid w:val="00D9695E"/>
    <w:rsid w:val="00DA394A"/>
    <w:rsid w:val="00DA4673"/>
    <w:rsid w:val="00DA75C4"/>
    <w:rsid w:val="00DB0091"/>
    <w:rsid w:val="00DB0447"/>
    <w:rsid w:val="00DB4CBB"/>
    <w:rsid w:val="00DC2738"/>
    <w:rsid w:val="00DE1DBD"/>
    <w:rsid w:val="00DE2FE5"/>
    <w:rsid w:val="00E0078E"/>
    <w:rsid w:val="00E14EF1"/>
    <w:rsid w:val="00E23515"/>
    <w:rsid w:val="00E2419E"/>
    <w:rsid w:val="00E309BB"/>
    <w:rsid w:val="00E33883"/>
    <w:rsid w:val="00E35C47"/>
    <w:rsid w:val="00E5081C"/>
    <w:rsid w:val="00E606DE"/>
    <w:rsid w:val="00E64F22"/>
    <w:rsid w:val="00E66048"/>
    <w:rsid w:val="00E66462"/>
    <w:rsid w:val="00E80F9C"/>
    <w:rsid w:val="00E8114A"/>
    <w:rsid w:val="00E84772"/>
    <w:rsid w:val="00E90D23"/>
    <w:rsid w:val="00EA09C0"/>
    <w:rsid w:val="00EA5F7D"/>
    <w:rsid w:val="00EB14EA"/>
    <w:rsid w:val="00EB2A33"/>
    <w:rsid w:val="00EB6C44"/>
    <w:rsid w:val="00EC0997"/>
    <w:rsid w:val="00EC3E1E"/>
    <w:rsid w:val="00EC4913"/>
    <w:rsid w:val="00EC570B"/>
    <w:rsid w:val="00EC5A8A"/>
    <w:rsid w:val="00EE1022"/>
    <w:rsid w:val="00EE1097"/>
    <w:rsid w:val="00EF1C21"/>
    <w:rsid w:val="00EF3876"/>
    <w:rsid w:val="00EF449F"/>
    <w:rsid w:val="00EF68F2"/>
    <w:rsid w:val="00EF7EFD"/>
    <w:rsid w:val="00F04A9E"/>
    <w:rsid w:val="00F159A6"/>
    <w:rsid w:val="00F2409C"/>
    <w:rsid w:val="00F246ED"/>
    <w:rsid w:val="00F26B35"/>
    <w:rsid w:val="00F26CF4"/>
    <w:rsid w:val="00F3020A"/>
    <w:rsid w:val="00F312A1"/>
    <w:rsid w:val="00F34CBC"/>
    <w:rsid w:val="00F35F3F"/>
    <w:rsid w:val="00F363DD"/>
    <w:rsid w:val="00F43F93"/>
    <w:rsid w:val="00F45344"/>
    <w:rsid w:val="00F45607"/>
    <w:rsid w:val="00F47C81"/>
    <w:rsid w:val="00F51529"/>
    <w:rsid w:val="00F5338B"/>
    <w:rsid w:val="00F555CB"/>
    <w:rsid w:val="00F55667"/>
    <w:rsid w:val="00F6155B"/>
    <w:rsid w:val="00F6233A"/>
    <w:rsid w:val="00F63429"/>
    <w:rsid w:val="00F64136"/>
    <w:rsid w:val="00F654C0"/>
    <w:rsid w:val="00F67A0A"/>
    <w:rsid w:val="00F738AC"/>
    <w:rsid w:val="00F73EF8"/>
    <w:rsid w:val="00F762D8"/>
    <w:rsid w:val="00F81AD4"/>
    <w:rsid w:val="00F82BCC"/>
    <w:rsid w:val="00F91B23"/>
    <w:rsid w:val="00F91B52"/>
    <w:rsid w:val="00F92AB6"/>
    <w:rsid w:val="00F931DB"/>
    <w:rsid w:val="00F96345"/>
    <w:rsid w:val="00F967F1"/>
    <w:rsid w:val="00FA4B29"/>
    <w:rsid w:val="00FA5EA9"/>
    <w:rsid w:val="00FA6ECA"/>
    <w:rsid w:val="00FB1694"/>
    <w:rsid w:val="00FB2B5E"/>
    <w:rsid w:val="00FB4B32"/>
    <w:rsid w:val="00FB76B2"/>
    <w:rsid w:val="00FC26B5"/>
    <w:rsid w:val="00FC4034"/>
    <w:rsid w:val="00FD17B8"/>
    <w:rsid w:val="00FF073D"/>
    <w:rsid w:val="00FF61D3"/>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ABqmWhD5Ny8&amp;ab_channel=Rabidgreml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pronaypeddiraju/Memory-Game/blob/master/Memory%20Game/Assets/Scripts/cardScript.c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playlist?list=PLX-uZVK_0K_7NmsYfe2BTOk_IamWC2kU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pronaypeddiraju/Memory-Game/blob/master/Memory%20Game/Assets/Scripts/gameManager.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eb.microsoftstream.com/video/6a2d6cfa-484e-475f-9e47-5fe69b15a5ab" TargetMode="External"/><Relationship Id="rId30" Type="http://schemas.openxmlformats.org/officeDocument/2006/relationships/hyperlink" Target="https://www.youtube.com/watch?v=M9yOOIVI2xM&amp;ab_channel=Cezary_Sharp"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128</TotalTime>
  <Pages>16</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Oskar</cp:lastModifiedBy>
  <cp:revision>245</cp:revision>
  <dcterms:created xsi:type="dcterms:W3CDTF">2021-04-22T10:53:00Z</dcterms:created>
  <dcterms:modified xsi:type="dcterms:W3CDTF">2021-04-22T21:39:00Z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